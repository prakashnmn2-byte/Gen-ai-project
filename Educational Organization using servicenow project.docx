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g"/>
  <Default Extension="jpeg" ContentType="image/jpe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8"/>
        <w:rPr>
          <w:snapToGrid/>
          <w:vanish w:val="0"/>
        </w:rPr>
      </w:pPr>
      <w:r>
        <w:rPr>
          <w:snapToGrid/>
          <w:vanish w:val="0"/>
        </w:rPr>
        <mc:AlternateContent>
          <mc:Choice Requires="wps">
            <w:drawing>
              <wp:inline distT="0" distB="0" distL="114298" distR="114298">
                <wp:extent cx="5493380" cy="644328"/>
                <wp:effectExtent l="0" t="0" r="0" b="0"/>
                <wp:docPr id="1" name="组合 1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" name="组合 2"/>
                      <wpg:cNvGrpSpPr/>
                      <wpg:grpSpPr>
                        <a:xfrm rot="0">
                          <a:off x="0" y="0"/>
                          <a:ext cx="5493380" cy="644328"/>
                          <a:chOff x="0" y="0"/>
                          <a:chExt cx="5493380" cy="644328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3" name="矩形 3"/>
                        <wps:cNvSpPr/>
                        <wps:spPr>
                          <a:xfrm rot="0">
                            <a:off x="0" y="456875"/>
                            <a:ext cx="37469" cy="12390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wps:spPr>
                        <wps:txbx id="4"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/>
                                <w:suppressLineNumbers w:val="0"/>
                                <w:pBdr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</w:pBdr>
                                <w:suppressAutoHyphens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before="0" w:beforeAutospacing="0" w:after="160" w:afterAutospacing="0" w:line="278" w:lineRule="auto"/>
                                <w:ind w:left="0" w:right="0" w:firstLine="0"/>
                                <w:contextualSpacing w:val="0"/>
                                <w:jc w:val="left"/>
                                <w:textAlignment w:val="auto"/>
                                <w:outlineLvl w:val="9"/>
                                <w:rPr>
                                  <w:rFonts w:ascii="Aptos" w:eastAsia="Aptos" w:hAnsi="Aptos"/>
                                  <w:caps w:val="0"/>
                                  <w:smallCaps w:val="0"/>
                                  <w:snapToGrid/>
                                  <w:vanish w:val="0"/>
                                  <w:color w:val="auto"/>
                                  <w:sz w:val="24"/>
                                  <w:szCs w:val="24"/>
                                  <w:vertAlign w:val="baseline"/>
                                </w:rPr>
                              </w:pPr>
                              <w:r>
                                <w:rPr>
                                  <w:rFonts w:ascii="Times New Roman" w:eastAsia="Times New Roman" w:cs="Times New Roman" w:hAnsi="Times New Roman"/>
                                  <w:caps w:val="0"/>
                                  <w:smallCaps w:val="0"/>
                                  <w:snapToGrid/>
                                  <w:vanish w:val="0"/>
                                  <w:color w:val="auto"/>
                                  <w:sz w:val="20"/>
                                  <w:szCs w:val="20"/>
                                  <w:vertAlign w:val="baselin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pic:pic>
                        <pic:nvPicPr>
                          <pic:cNvPr id="6" name="图片 6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592367" cy="643693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8" name="图片 8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858462" y="42574"/>
                            <a:ext cx="2634917" cy="60175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9" o:spid="_x0000_s9" coordorigin="1179,651" coordsize="8650,1014" style="width:432.5496pt;&#10;height:50.734535pt;">
                <v:rect type="#_x0000_t1" id="矩形 10" o:spid="_x0000_s10" style="position:absolute;&#10;left:1179;&#10;top:1370;&#10;width:59;&#10;height:195;&#10;mso-wrap-style:square;" filled="f" stroked="f" strokeweight="1.0pt">
                  <v:textbox id="866" inset="0mm,0mm,0mm,0mm" o:insetmode="custom" style="layout-flow:horizontal;&#10;v-text-anchor:top;"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/>
                          <w:suppressLineNumbers w:val="0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pBdr>
                          <w:suppressAutoHyphens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before="0" w:beforeAutospacing="0" w:after="160" w:afterAutospacing="0" w:line="278" w:lineRule="auto"/>
                          <w:ind w:left="0" w:right="0" w:firstLine="0"/>
                          <w:contextualSpacing w:val="0"/>
                          <w:jc w:val="left"/>
                          <w:textAlignment w:val="auto"/>
                          <w:outlineLvl w:val="9"/>
                          <w:rPr>
                            <w:rFonts w:ascii="Aptos" w:eastAsia="Aptos" w:hAnsi="Aptos"/>
                            <w:caps w:val="0"/>
                            <w:smallCaps w:val="0"/>
                            <w:snapToGrid/>
                            <w:vanish w:val="0"/>
                            <w:color w:val="auto"/>
                            <w:sz w:val="24"/>
                            <w:szCs w:val="24"/>
                            <w:vertAlign w:val="baseline"/>
                          </w:rPr>
                        </w:pPr>
                        <w:r>
                          <w:rPr>
                            <w:rFonts w:ascii="Times New Roman" w:eastAsia="Times New Roman" w:cs="Times New Roman" w:hAnsi="Times New Roman"/>
                            <w:caps w:val="0"/>
                            <w:smallCaps w:val="0"/>
                            <w:snapToGrid/>
                            <w:vanish w:val="0"/>
                            <w:color w:val="auto"/>
                            <w:sz w:val="20"/>
                            <w:szCs w:val="20"/>
                            <w:vertAlign w:val="baseline"/>
                          </w:rPr>
                          <w:t xml:space="preserve"> </w:t>
                        </w:r>
                      </w:p>
                    </w:txbxContent>
                  </v:textbox>
                  <v:stroke color="#000000"/>
                </v:rect>
                <v:shape type="#_x0000_t75" id="图片 11" o:spid="_x0000_s11" style="position:absolute;&#10;left:1179;&#10;top:651;&#10;width:4082;&#10;height:1013;" filled="f" stroked="f" strokeweight="1.0pt">
                  <v:imagedata r:id="rId4" o:title="1401702581757327356017"/>
                  <o:lock aspectratio="t"/>
                  <v:stroke color="#000000"/>
                </v:shape>
                <v:shape type="#_x0000_t75" id="图片 12" o:spid="_x0000_s12" style="position:absolute;&#10;left:5681;&#10;top:718;&#10;width:4149;&#10;height:947;" filled="f" stroked="f" strokeweight="1.0pt">
                  <v:imagedata r:id="rId5" o:title="9067794301757327356020"/>
                  <o:lock aspectratio="t"/>
                  <v:stroke color="#000000"/>
                </v:shape>
                <w10:anchorLock/>
              </v:group>
            </w:pict>
          </mc:Fallback>
        </mc:AlternateContent>
      </w:r>
    </w:p>
    <w:p>
      <w:pPr>
        <w:pStyle w:val="18"/>
        <w:rPr>
          <w:u w:val="single"/>
        </w:rPr>
      </w:pPr>
      <w:r>
        <w:rPr>
          <w:u w:val="single"/>
        </w:rPr>
        <w:drawing>
          <wp:inline distT="0" distB="0" distL="85723" distR="85723">
            <wp:extent cx="6413499" cy="819502"/>
            <wp:effectExtent l="0" t="0" r="0" b="0"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13499" cy="81950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8"/>
        <w:rPr>
          <w:u w:val="none"/>
        </w:rPr>
      </w:pPr>
      <w:r>
        <w:rPr>
          <w:u w:val="single"/>
        </w:rPr>
        <w:t>Educational</w:t>
      </w:r>
      <w:r>
        <w:rPr>
          <w:spacing w:val="-18"/>
          <w:u w:val="single"/>
        </w:rPr>
        <w:t xml:space="preserve"> </w:t>
      </w:r>
      <w:r>
        <w:rPr>
          <w:u w:val="single"/>
        </w:rPr>
        <w:t>Organization</w:t>
      </w:r>
      <w:r>
        <w:rPr>
          <w:spacing w:val="-21"/>
          <w:u w:val="single"/>
        </w:rPr>
        <w:t xml:space="preserve"> </w:t>
      </w:r>
      <w:r>
        <w:rPr>
          <w:u w:val="single"/>
        </w:rPr>
        <w:t>Using</w:t>
      </w:r>
      <w:r>
        <w:rPr>
          <w:spacing w:val="-18"/>
          <w:u w:val="single"/>
        </w:rPr>
        <w:t xml:space="preserve"> </w:t>
      </w:r>
      <w:r>
        <w:rPr>
          <w:spacing w:val="-2"/>
          <w:u w:val="single"/>
        </w:rPr>
        <w:t>ServiceNow</w:t>
      </w:r>
    </w:p>
    <w:p>
      <w:pPr>
        <w:pStyle w:val="15"/>
        <w:rPr>
          <w:sz w:val="20"/>
        </w:rPr>
      </w:pPr>
      <w:r>
        <w:rPr>
          <w:sz w:val="20"/>
        </w:rPr>
        <w:t xml:space="preserve">   </w:t>
      </w:r>
    </w:p>
    <w:p>
      <w:pPr>
        <w:pStyle w:val="15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Project Title</w:t>
      </w: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Team ID                     -  NM2025TMID19506</w:t>
      </w:r>
    </w:p>
    <w:p>
      <w:pPr>
        <w:pStyle w:val="15"/>
        <w:spacing w:before="130"/>
        <w:jc w:val="center"/>
        <w:rPr>
          <w:b/>
          <w:bCs/>
          <w:sz w:val="52"/>
          <w:szCs w:val="52"/>
        </w:rPr>
      </w:pPr>
    </w:p>
    <w:p>
      <w:pPr>
        <w:pStyle w:val="15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Team Leader            -  Prakash M</w:t>
      </w:r>
    </w:p>
    <w:p>
      <w:pPr>
        <w:pStyle w:val="15"/>
        <w:spacing w:before="130"/>
        <w:jc w:val="center"/>
        <w:rPr>
          <w:b/>
          <w:bCs/>
          <w:sz w:val="52"/>
          <w:szCs w:val="52"/>
        </w:rPr>
      </w:pPr>
    </w:p>
    <w:p>
      <w:pPr>
        <w:pStyle w:val="15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Team Member 1      -  Madhavan G</w:t>
      </w:r>
    </w:p>
    <w:p>
      <w:pPr>
        <w:pStyle w:val="15"/>
        <w:spacing w:before="130"/>
        <w:jc w:val="center"/>
        <w:rPr>
          <w:b/>
          <w:bCs/>
          <w:sz w:val="52"/>
          <w:szCs w:val="52"/>
        </w:rPr>
      </w:pPr>
    </w:p>
    <w:p>
      <w:pPr>
        <w:pStyle w:val="15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Team Member 2      -  M Monisha </w:t>
      </w:r>
    </w:p>
    <w:p>
      <w:pPr>
        <w:pStyle w:val="15"/>
        <w:spacing w:before="130"/>
        <w:jc w:val="both"/>
        <w:rPr>
          <w:b/>
          <w:bCs/>
          <w:sz w:val="52"/>
          <w:szCs w:val="52"/>
        </w:rPr>
      </w:pPr>
    </w:p>
    <w:p>
      <w:pPr>
        <w:pStyle w:val="15"/>
        <w:spacing w:before="130"/>
        <w:jc w:val="both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Team Member 3      - </w:t>
      </w:r>
      <w:bookmarkStart w:id="0" w:name="_GoBack"/>
      <w:bookmarkEnd w:id="0"/>
      <w:r>
        <w:rPr>
          <w:b/>
          <w:bCs/>
          <w:sz w:val="52"/>
          <w:szCs w:val="52"/>
        </w:rPr>
        <w:t xml:space="preserve"> Sharan M S</w:t>
      </w: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rPr>
          <w:sz w:val="20"/>
        </w:rPr>
      </w:pPr>
    </w:p>
    <w:p>
      <w:pPr>
        <w:pStyle w:val="15"/>
        <w:spacing w:before="130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problem statement</w:t>
      </w:r>
    </w:p>
    <w:p>
      <w:pPr>
        <w:pStyle w:val="15"/>
        <w:spacing w:before="130"/>
        <w:rPr>
          <w:sz w:val="24"/>
          <w:szCs w:val="24"/>
        </w:rPr>
      </w:pPr>
    </w:p>
    <w:p>
      <w:pPr>
        <w:pStyle w:val="15"/>
        <w:spacing w:before="130"/>
        <w:rPr>
          <w:sz w:val="48"/>
          <w:szCs w:val="48"/>
        </w:rPr>
      </w:pPr>
      <w:r>
        <w:rPr>
          <w:sz w:val="48"/>
          <w:szCs w:val="48"/>
        </w:rPr>
        <w:t>Managing admissions, student progress, and administrative work in educational institutions is often done manually or through disconnected systems</w:t>
      </w:r>
    </w:p>
    <w:p>
      <w:pPr>
        <w:pStyle w:val="16"/>
        <w:spacing w:before="192"/>
      </w:pPr>
    </w:p>
    <w:p>
      <w:pPr>
        <w:pStyle w:val="16"/>
        <w:spacing w:before="192"/>
      </w:pPr>
      <w:r>
        <w:rPr>
          <w:sz w:val="52"/>
          <w:szCs w:val="52"/>
        </w:rPr>
        <w:t>objectives</w:t>
      </w:r>
      <w:r>
        <w:t xml:space="preserve"> </w:t>
      </w:r>
    </w:p>
    <w:p>
      <w:pPr>
        <w:pStyle w:val="16"/>
        <w:spacing w:before="192"/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sz w:val="36"/>
          <w:szCs w:val="36"/>
        </w:rPr>
        <w:t>*</w:t>
      </w:r>
      <w:r>
        <w:rPr>
          <w:b w:val="0"/>
          <w:bCs w:val="0"/>
          <w:sz w:val="36"/>
          <w:szCs w:val="36"/>
        </w:rPr>
        <w:t>Automate admission and student progress process.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*Store all records in one centralized system.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*Reduce manual errors using validations.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*Provide real-time tracking for students and staff.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*Speed up admission and result processing.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*Handle large number of student records easily.</w:t>
      </w:r>
    </w:p>
    <w:p>
      <w:pPr>
        <w:pStyle w:val="16"/>
        <w:spacing w:before="192"/>
        <w:rPr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sz w:val="36"/>
          <w:szCs w:val="36"/>
        </w:rPr>
        <w:t>*</w:t>
      </w:r>
      <w:r>
        <w:rPr>
          <w:b w:val="0"/>
          <w:bCs w:val="0"/>
          <w:sz w:val="36"/>
          <w:szCs w:val="36"/>
        </w:rPr>
        <w:t>Keep forms and workflows user-friendly.</w:t>
      </w:r>
    </w:p>
    <w:p>
      <w:pPr>
        <w:pStyle w:val="16"/>
        <w:spacing w:before="192"/>
        <w:rPr>
          <w:b w:val="0"/>
          <w:bCs w:val="0"/>
        </w:rPr>
      </w:pPr>
    </w:p>
    <w:p>
      <w:pPr>
        <w:pStyle w:val="16"/>
        <w:spacing w:before="192"/>
      </w:pPr>
    </w:p>
    <w:p>
      <w:pPr>
        <w:pStyle w:val="16"/>
        <w:spacing w:before="192"/>
        <w:rPr>
          <w:sz w:val="56"/>
          <w:szCs w:val="56"/>
        </w:rPr>
      </w:pPr>
      <w:r>
        <w:rPr>
          <w:sz w:val="56"/>
          <w:szCs w:val="56"/>
        </w:rPr>
        <w:t>skills</w:t>
      </w:r>
    </w:p>
    <w:p>
      <w:pPr>
        <w:pStyle w:val="16"/>
        <w:spacing w:before="192"/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sz w:val="36"/>
          <w:szCs w:val="36"/>
        </w:rPr>
        <w:t>*</w:t>
      </w:r>
      <w:r>
        <w:rPr>
          <w:b w:val="0"/>
          <w:bCs w:val="0"/>
          <w:sz w:val="36"/>
          <w:szCs w:val="36"/>
        </w:rPr>
        <w:t>ServiceNow Instance setup &amp; configuration.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*Table creation and field design.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*Form layout &amp; UI design.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*Number maintenance (Auto ID generation).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*Workflow creation for process automation.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*Client scripts for validation &amp; calculations.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*Update set creation and migration.</w:t>
      </w:r>
    </w:p>
    <w:p>
      <w:pPr>
        <w:pStyle w:val="16"/>
        <w:spacing w:before="192"/>
        <w:rPr>
          <w:b w:val="0"/>
          <w:bCs w:val="0"/>
          <w:sz w:val="36"/>
          <w:szCs w:val="36"/>
        </w:rPr>
      </w:pPr>
    </w:p>
    <w:p>
      <w:pPr>
        <w:pStyle w:val="16"/>
        <w:spacing w:before="192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*Testing &amp; troubleshooting in Service Portal.</w:t>
      </w:r>
    </w:p>
    <w:p>
      <w:pPr>
        <w:pStyle w:val="16"/>
        <w:spacing w:before="192"/>
        <w:rPr>
          <w:sz w:val="36"/>
          <w:szCs w:val="36"/>
        </w:rPr>
      </w:pPr>
    </w:p>
    <w:p>
      <w:pPr>
        <w:pStyle w:val="16"/>
        <w:spacing w:before="192"/>
        <w:rPr>
          <w:sz w:val="36"/>
          <w:szCs w:val="36"/>
        </w:rPr>
      </w:pPr>
    </w:p>
    <w:p>
      <w:pPr>
        <w:pStyle w:val="16"/>
        <w:spacing w:before="192"/>
        <w:rPr>
          <w:sz w:val="36"/>
          <w:szCs w:val="36"/>
        </w:rPr>
      </w:pPr>
    </w:p>
    <w:p>
      <w:pPr>
        <w:pStyle w:val="16"/>
        <w:spacing w:before="192"/>
        <w:rPr>
          <w:sz w:val="36"/>
          <w:szCs w:val="36"/>
        </w:rPr>
      </w:pPr>
    </w:p>
    <w:p>
      <w:pPr>
        <w:pStyle w:val="16"/>
        <w:spacing w:before="192"/>
      </w:pPr>
    </w:p>
    <w:p>
      <w:pPr>
        <w:pStyle w:val="16"/>
        <w:spacing w:before="192"/>
      </w:pPr>
    </w:p>
    <w:p>
      <w:pPr>
        <w:pStyle w:val="16"/>
        <w:spacing w:before="192"/>
      </w:pPr>
    </w:p>
    <w:p>
      <w:pPr>
        <w:pStyle w:val="16"/>
        <w:spacing w:before="192"/>
      </w:pPr>
      <w:r>
        <w:t>Step1: Setting</w:t>
      </w:r>
      <w:r>
        <w:rPr>
          <w:spacing w:val="3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ServiceNow</w:t>
      </w:r>
      <w:r>
        <w:rPr>
          <w:spacing w:val="-2"/>
        </w:rPr>
        <w:t xml:space="preserve"> Instance</w:t>
      </w:r>
    </w:p>
    <w:p>
      <w:pPr>
        <w:pStyle w:val="15"/>
        <w:spacing w:before="7"/>
        <w:rPr>
          <w:b/>
          <w:sz w:val="26"/>
        </w:rPr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0" w:after="0" w:line="240" w:lineRule="auto"/>
        <w:ind w:left="795" w:right="0" w:hanging="339"/>
        <w:jc w:val="left"/>
        <w:rPr>
          <w:rFonts w:ascii="Symbol" w:hAnsi="Symbol"/>
          <w:sz w:val="22"/>
        </w:rPr>
      </w:pPr>
      <w:r>
        <w:rPr>
          <w:sz w:val="22"/>
        </w:rPr>
        <w:t>Go</w:t>
      </w:r>
      <w:r>
        <w:rPr>
          <w:spacing w:val="10"/>
          <w:sz w:val="22"/>
        </w:rPr>
        <w:t xml:space="preserve"> </w:t>
      </w:r>
      <w:r>
        <w:rPr>
          <w:sz w:val="22"/>
        </w:rPr>
        <w:t>to</w:t>
      </w:r>
      <w:r>
        <w:rPr>
          <w:spacing w:val="7"/>
          <w:sz w:val="22"/>
        </w:rPr>
        <w:t xml:space="preserve"> </w:t>
      </w:r>
      <w:r>
        <w:rPr>
          <w:sz w:val="22"/>
        </w:rPr>
        <w:t>the</w:t>
      </w:r>
      <w:r>
        <w:rPr>
          <w:spacing w:val="9"/>
          <w:sz w:val="22"/>
        </w:rPr>
        <w:t xml:space="preserve"> </w:t>
      </w:r>
      <w:r>
        <w:rPr>
          <w:sz w:val="22"/>
        </w:rPr>
        <w:t>ServiceNow</w:t>
      </w:r>
      <w:r>
        <w:rPr>
          <w:spacing w:val="13"/>
          <w:sz w:val="22"/>
        </w:rPr>
        <w:t xml:space="preserve"> </w:t>
      </w:r>
      <w:r>
        <w:rPr>
          <w:sz w:val="22"/>
        </w:rPr>
        <w:t>Developer</w:t>
      </w:r>
      <w:r>
        <w:rPr>
          <w:spacing w:val="12"/>
          <w:sz w:val="22"/>
        </w:rPr>
        <w:t xml:space="preserve"> </w:t>
      </w:r>
      <w:r>
        <w:rPr>
          <w:sz w:val="22"/>
        </w:rPr>
        <w:t>Site.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(https://developer.servicenow.com/)</w:t>
      </w:r>
    </w:p>
    <w:p>
      <w:pPr>
        <w:pStyle w:val="19"/>
        <w:numPr>
          <w:ilvl w:val="0"/>
          <w:numId w:val="1"/>
        </w:numPr>
        <w:tabs>
          <w:tab w:val="left" w:pos="855"/>
        </w:tabs>
        <w:spacing w:before="133" w:after="0" w:line="240" w:lineRule="auto"/>
        <w:ind w:left="855" w:right="0" w:hanging="398"/>
        <w:jc w:val="left"/>
        <w:rPr>
          <w:rFonts w:ascii="Symbol" w:hAnsi="Symbol"/>
          <w:sz w:val="22"/>
        </w:rPr>
      </w:pPr>
      <w:r>
        <w:rPr>
          <w:sz w:val="22"/>
        </w:rPr>
        <w:t>Sign</w:t>
      </w:r>
      <w:r>
        <w:rPr>
          <w:spacing w:val="4"/>
          <w:sz w:val="22"/>
        </w:rPr>
        <w:t xml:space="preserve"> </w:t>
      </w:r>
      <w:r>
        <w:rPr>
          <w:sz w:val="22"/>
        </w:rPr>
        <w:t>In</w:t>
      </w:r>
      <w:r>
        <w:rPr>
          <w:spacing w:val="5"/>
          <w:sz w:val="22"/>
        </w:rPr>
        <w:t xml:space="preserve"> </w:t>
      </w:r>
      <w:r>
        <w:rPr>
          <w:sz w:val="22"/>
        </w:rPr>
        <w:t>to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z w:val="22"/>
        </w:rPr>
        <w:t>Developer</w:t>
      </w:r>
      <w:r>
        <w:rPr>
          <w:spacing w:val="1"/>
          <w:sz w:val="22"/>
        </w:rPr>
        <w:t xml:space="preserve"> </w:t>
      </w:r>
      <w:r>
        <w:rPr>
          <w:spacing w:val="-2"/>
          <w:sz w:val="22"/>
        </w:rPr>
        <w:t>Account.</w:t>
      </w:r>
    </w:p>
    <w:p>
      <w:pPr>
        <w:pStyle w:val="15"/>
        <w:spacing w:before="34"/>
        <w:rPr>
          <w:sz w:val="20"/>
        </w:rPr>
      </w:pPr>
      <w:r>
        <w:drawing>
          <wp:anchor distT="0" distB="0" distL="0" distR="0" simplePos="0" relativeHeight="30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183399</wp:posOffset>
            </wp:positionV>
            <wp:extent cx="6200964" cy="3300031"/>
            <wp:effectExtent l="0" t="0" r="0" b="0"/>
            <wp:wrapTopAndBottom/>
            <wp:docPr id="16" name="图片 1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00964" cy="330003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86"/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1" w:after="0" w:line="240" w:lineRule="auto"/>
        <w:ind w:left="795" w:right="0" w:hanging="339"/>
        <w:jc w:val="left"/>
        <w:rPr>
          <w:rFonts w:ascii="Symbol" w:hAnsi="Symbol"/>
          <w:sz w:val="22"/>
        </w:rPr>
      </w:pPr>
      <w:r>
        <w:rPr>
          <w:sz w:val="22"/>
        </w:rPr>
        <w:t>Request</w:t>
      </w:r>
      <w:r>
        <w:rPr>
          <w:spacing w:val="16"/>
          <w:sz w:val="22"/>
        </w:rPr>
        <w:t xml:space="preserve"> </w:t>
      </w:r>
      <w:r>
        <w:rPr>
          <w:sz w:val="22"/>
        </w:rPr>
        <w:t>a</w:t>
      </w:r>
      <w:r>
        <w:rPr>
          <w:spacing w:val="10"/>
          <w:sz w:val="22"/>
        </w:rPr>
        <w:t xml:space="preserve"> </w:t>
      </w:r>
      <w:r>
        <w:rPr>
          <w:sz w:val="22"/>
        </w:rPr>
        <w:t>Personal</w:t>
      </w:r>
      <w:r>
        <w:rPr>
          <w:spacing w:val="1"/>
          <w:sz w:val="22"/>
        </w:rPr>
        <w:t xml:space="preserve"> </w:t>
      </w:r>
      <w:r>
        <w:rPr>
          <w:sz w:val="22"/>
        </w:rPr>
        <w:t>Developer</w:t>
      </w:r>
      <w:r>
        <w:rPr>
          <w:spacing w:val="12"/>
          <w:sz w:val="22"/>
        </w:rPr>
        <w:t xml:space="preserve"> </w:t>
      </w:r>
      <w:r>
        <w:rPr>
          <w:sz w:val="22"/>
        </w:rPr>
        <w:t>Instance</w:t>
      </w:r>
      <w:r>
        <w:rPr>
          <w:spacing w:val="16"/>
          <w:sz w:val="22"/>
        </w:rPr>
        <w:t xml:space="preserve"> </w:t>
      </w:r>
      <w:r>
        <w:rPr>
          <w:spacing w:val="-2"/>
          <w:sz w:val="22"/>
        </w:rPr>
        <w:t>(PDI)</w:t>
      </w:r>
    </w:p>
    <w:p>
      <w:pPr>
        <w:pStyle w:val="19"/>
        <w:numPr>
          <w:ilvl w:val="1"/>
          <w:numId w:val="1"/>
        </w:numPr>
        <w:tabs>
          <w:tab w:val="left" w:pos="1473"/>
        </w:tabs>
        <w:spacing w:before="135" w:after="0" w:line="240" w:lineRule="auto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Click</w:t>
      </w:r>
      <w:r>
        <w:rPr>
          <w:spacing w:val="7"/>
          <w:sz w:val="22"/>
        </w:rPr>
        <w:t xml:space="preserve"> </w:t>
      </w:r>
      <w:r>
        <w:rPr>
          <w:sz w:val="22"/>
        </w:rPr>
        <w:t>on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9"/>
          <w:sz w:val="22"/>
        </w:rPr>
        <w:t xml:space="preserve"> </w:t>
      </w:r>
      <w:r>
        <w:rPr>
          <w:sz w:val="22"/>
        </w:rPr>
        <w:t>profile</w:t>
      </w:r>
      <w:r>
        <w:rPr>
          <w:spacing w:val="12"/>
          <w:sz w:val="22"/>
        </w:rPr>
        <w:t xml:space="preserve"> </w:t>
      </w:r>
      <w:r>
        <w:rPr>
          <w:sz w:val="22"/>
        </w:rPr>
        <w:t>icon</w:t>
      </w:r>
      <w:r>
        <w:rPr>
          <w:spacing w:val="3"/>
          <w:sz w:val="22"/>
        </w:rPr>
        <w:t xml:space="preserve"> </w:t>
      </w:r>
      <w:r>
        <w:rPr>
          <w:sz w:val="22"/>
        </w:rPr>
        <w:t>at</w:t>
      </w:r>
      <w:r>
        <w:rPr>
          <w:spacing w:val="9"/>
          <w:sz w:val="22"/>
        </w:rPr>
        <w:t xml:space="preserve"> </w:t>
      </w:r>
      <w:r>
        <w:rPr>
          <w:sz w:val="22"/>
        </w:rPr>
        <w:t>the</w:t>
      </w:r>
      <w:r>
        <w:rPr>
          <w:spacing w:val="3"/>
          <w:sz w:val="22"/>
        </w:rPr>
        <w:t xml:space="preserve"> </w:t>
      </w:r>
      <w:r>
        <w:rPr>
          <w:sz w:val="22"/>
        </w:rPr>
        <w:t>top-right</w:t>
      </w:r>
      <w:r>
        <w:rPr>
          <w:spacing w:val="13"/>
          <w:sz w:val="22"/>
        </w:rPr>
        <w:t xml:space="preserve"> </w:t>
      </w:r>
      <w:r>
        <w:rPr>
          <w:spacing w:val="-2"/>
          <w:sz w:val="22"/>
        </w:rPr>
        <w:t>corner.</w:t>
      </w:r>
    </w:p>
    <w:p>
      <w:pPr>
        <w:pStyle w:val="19"/>
        <w:numPr>
          <w:ilvl w:val="1"/>
          <w:numId w:val="1"/>
        </w:numPr>
        <w:tabs>
          <w:tab w:val="left" w:pos="1473"/>
        </w:tabs>
        <w:spacing w:before="135" w:after="0" w:line="240" w:lineRule="auto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Select</w:t>
      </w:r>
      <w:r>
        <w:rPr>
          <w:spacing w:val="15"/>
          <w:sz w:val="22"/>
        </w:rPr>
        <w:t xml:space="preserve"> </w:t>
      </w:r>
      <w:r>
        <w:rPr>
          <w:sz w:val="22"/>
        </w:rPr>
        <w:t>“Manage</w:t>
      </w:r>
      <w:r>
        <w:rPr>
          <w:spacing w:val="9"/>
          <w:sz w:val="22"/>
        </w:rPr>
        <w:t xml:space="preserve"> </w:t>
      </w:r>
      <w:r>
        <w:rPr>
          <w:sz w:val="22"/>
        </w:rPr>
        <w:t>Instance”</w:t>
      </w:r>
      <w:r>
        <w:rPr>
          <w:spacing w:val="8"/>
          <w:sz w:val="22"/>
        </w:rPr>
        <w:t xml:space="preserve"> </w:t>
      </w:r>
      <w:r>
        <w:rPr>
          <w:sz w:val="22"/>
        </w:rPr>
        <w:t>or</w:t>
      </w:r>
      <w:r>
        <w:rPr>
          <w:spacing w:val="10"/>
          <w:sz w:val="22"/>
        </w:rPr>
        <w:t xml:space="preserve"> </w:t>
      </w:r>
      <w:r>
        <w:rPr>
          <w:sz w:val="22"/>
        </w:rPr>
        <w:t>go</w:t>
      </w:r>
      <w:r>
        <w:rPr>
          <w:spacing w:val="10"/>
          <w:sz w:val="22"/>
        </w:rPr>
        <w:t xml:space="preserve"> </w:t>
      </w:r>
      <w:r>
        <w:rPr>
          <w:sz w:val="22"/>
        </w:rPr>
        <w:t>directly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9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pacing w:val="-4"/>
          <w:sz w:val="22"/>
        </w:rPr>
        <w:t>link.</w:t>
      </w:r>
    </w:p>
    <w:p>
      <w:pPr>
        <w:pStyle w:val="19"/>
        <w:numPr>
          <w:ilvl w:val="1"/>
          <w:numId w:val="1"/>
        </w:numPr>
        <w:tabs>
          <w:tab w:val="left" w:pos="1473"/>
        </w:tabs>
        <w:spacing w:before="137" w:after="0" w:line="240" w:lineRule="auto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Click</w:t>
      </w:r>
      <w:r>
        <w:rPr>
          <w:spacing w:val="11"/>
          <w:sz w:val="22"/>
        </w:rPr>
        <w:t xml:space="preserve"> </w:t>
      </w:r>
      <w:r>
        <w:rPr>
          <w:sz w:val="22"/>
        </w:rPr>
        <w:t>“Request</w:t>
      </w:r>
      <w:r>
        <w:rPr>
          <w:spacing w:val="12"/>
          <w:sz w:val="22"/>
        </w:rPr>
        <w:t xml:space="preserve"> </w:t>
      </w:r>
      <w:r>
        <w:rPr>
          <w:spacing w:val="-2"/>
          <w:sz w:val="22"/>
        </w:rPr>
        <w:t>Instance”.</w:t>
      </w:r>
    </w:p>
    <w:p>
      <w:pPr>
        <w:pStyle w:val="19"/>
        <w:numPr>
          <w:ilvl w:val="1"/>
          <w:numId w:val="1"/>
        </w:numPr>
        <w:tabs>
          <w:tab w:val="left" w:pos="1473"/>
        </w:tabs>
        <w:spacing w:before="140" w:after="0" w:line="240" w:lineRule="auto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Choose</w:t>
      </w:r>
      <w:r>
        <w:rPr>
          <w:spacing w:val="2"/>
          <w:sz w:val="22"/>
        </w:rPr>
        <w:t xml:space="preserve"> </w:t>
      </w:r>
      <w:r>
        <w:rPr>
          <w:sz w:val="22"/>
        </w:rPr>
        <w:t>the</w:t>
      </w:r>
      <w:r>
        <w:rPr>
          <w:spacing w:val="12"/>
          <w:sz w:val="22"/>
        </w:rPr>
        <w:t xml:space="preserve"> </w:t>
      </w:r>
      <w:r>
        <w:rPr>
          <w:sz w:val="22"/>
        </w:rPr>
        <w:t>latest</w:t>
      </w:r>
      <w:r>
        <w:rPr>
          <w:spacing w:val="13"/>
          <w:sz w:val="22"/>
        </w:rPr>
        <w:t xml:space="preserve"> </w:t>
      </w:r>
      <w:r>
        <w:rPr>
          <w:sz w:val="22"/>
        </w:rPr>
        <w:t>version</w:t>
      </w:r>
      <w:r>
        <w:rPr>
          <w:spacing w:val="6"/>
          <w:sz w:val="22"/>
        </w:rPr>
        <w:t xml:space="preserve"> </w:t>
      </w:r>
      <w:r>
        <w:rPr>
          <w:sz w:val="22"/>
        </w:rPr>
        <w:t>(default</w:t>
      </w:r>
      <w:r>
        <w:rPr>
          <w:spacing w:val="13"/>
          <w:sz w:val="22"/>
        </w:rPr>
        <w:t xml:space="preserve"> </w:t>
      </w:r>
      <w:r>
        <w:rPr>
          <w:sz w:val="22"/>
        </w:rPr>
        <w:t>selection</w:t>
      </w:r>
      <w:r>
        <w:rPr>
          <w:spacing w:val="8"/>
          <w:sz w:val="22"/>
        </w:rPr>
        <w:t xml:space="preserve"> </w:t>
      </w:r>
      <w:r>
        <w:rPr>
          <w:sz w:val="22"/>
        </w:rPr>
        <w:t>is</w:t>
      </w:r>
      <w:r>
        <w:rPr>
          <w:spacing w:val="6"/>
          <w:sz w:val="22"/>
        </w:rPr>
        <w:t xml:space="preserve"> </w:t>
      </w:r>
      <w:r>
        <w:rPr>
          <w:spacing w:val="-2"/>
          <w:sz w:val="22"/>
        </w:rPr>
        <w:t>recommended).</w:t>
      </w:r>
    </w:p>
    <w:p>
      <w:pPr>
        <w:pStyle w:val="19"/>
        <w:numPr>
          <w:ilvl w:val="0"/>
          <w:numId w:val="1"/>
        </w:numPr>
        <w:tabs>
          <w:tab w:val="left" w:pos="796"/>
        </w:tabs>
        <w:spacing w:before="138" w:after="0" w:line="240" w:lineRule="auto"/>
        <w:ind w:left="795" w:right="0" w:hanging="339"/>
        <w:jc w:val="left"/>
        <w:rPr>
          <w:rFonts w:ascii="Symbol" w:hAnsi="Symbol"/>
          <w:sz w:val="22"/>
        </w:rPr>
      </w:pPr>
      <w:r>
        <w:rPr>
          <w:sz w:val="22"/>
        </w:rPr>
        <w:t>Access</w:t>
      </w:r>
      <w:r>
        <w:rPr>
          <w:spacing w:val="10"/>
          <w:sz w:val="22"/>
        </w:rPr>
        <w:t xml:space="preserve"> </w:t>
      </w:r>
      <w:r>
        <w:rPr>
          <w:sz w:val="22"/>
        </w:rPr>
        <w:t>your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Instance</w:t>
      </w:r>
    </w:p>
    <w:p>
      <w:pPr>
        <w:pStyle w:val="19"/>
        <w:numPr>
          <w:ilvl w:val="1"/>
          <w:numId w:val="1"/>
        </w:numPr>
        <w:tabs>
          <w:tab w:val="left" w:pos="1473"/>
        </w:tabs>
        <w:spacing w:before="135" w:after="0" w:line="240" w:lineRule="auto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You’ll</w:t>
      </w:r>
      <w:r>
        <w:rPr>
          <w:spacing w:val="2"/>
          <w:sz w:val="22"/>
        </w:rPr>
        <w:t xml:space="preserve"> </w:t>
      </w:r>
      <w:r>
        <w:rPr>
          <w:sz w:val="22"/>
        </w:rPr>
        <w:t>get</w:t>
      </w:r>
      <w:r>
        <w:rPr>
          <w:spacing w:val="20"/>
          <w:sz w:val="22"/>
        </w:rPr>
        <w:t xml:space="preserve"> </w:t>
      </w:r>
      <w:r>
        <w:rPr>
          <w:sz w:val="22"/>
        </w:rPr>
        <w:t>an</w:t>
      </w:r>
      <w:r>
        <w:rPr>
          <w:spacing w:val="14"/>
          <w:sz w:val="22"/>
        </w:rPr>
        <w:t xml:space="preserve"> </w:t>
      </w:r>
      <w:r>
        <w:rPr>
          <w:sz w:val="22"/>
        </w:rPr>
        <w:t>instance</w:t>
      </w:r>
      <w:r>
        <w:rPr>
          <w:spacing w:val="12"/>
          <w:sz w:val="22"/>
        </w:rPr>
        <w:t xml:space="preserve"> </w:t>
      </w:r>
      <w:r>
        <w:rPr>
          <w:sz w:val="22"/>
        </w:rPr>
        <w:t>URL</w:t>
      </w:r>
      <w:r>
        <w:rPr>
          <w:spacing w:val="3"/>
          <w:sz w:val="22"/>
        </w:rPr>
        <w:t xml:space="preserve"> </w:t>
      </w:r>
      <w:r>
        <w:rPr>
          <w:sz w:val="22"/>
        </w:rPr>
        <w:t>(https://dev225052.service-</w:t>
      </w:r>
      <w:r>
        <w:rPr>
          <w:spacing w:val="-2"/>
          <w:sz w:val="22"/>
        </w:rPr>
        <w:t>now.com)</w:t>
      </w:r>
    </w:p>
    <w:p>
      <w:pPr>
        <w:pStyle w:val="19"/>
        <w:numPr>
          <w:ilvl w:val="1"/>
          <w:numId w:val="1"/>
        </w:numPr>
        <w:tabs>
          <w:tab w:val="left" w:pos="1473"/>
        </w:tabs>
        <w:spacing w:before="136" w:after="0" w:line="240" w:lineRule="auto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Click</w:t>
      </w:r>
      <w:r>
        <w:rPr>
          <w:spacing w:val="15"/>
          <w:sz w:val="22"/>
        </w:rPr>
        <w:t xml:space="preserve"> </w:t>
      </w:r>
      <w:r>
        <w:rPr>
          <w:sz w:val="22"/>
        </w:rPr>
        <w:t>“Open</w:t>
      </w:r>
      <w:r>
        <w:rPr>
          <w:spacing w:val="5"/>
          <w:sz w:val="22"/>
        </w:rPr>
        <w:t xml:space="preserve"> </w:t>
      </w:r>
      <w:r>
        <w:rPr>
          <w:sz w:val="22"/>
        </w:rPr>
        <w:t>Instance”</w:t>
      </w:r>
      <w:r>
        <w:rPr>
          <w:spacing w:val="10"/>
          <w:sz w:val="22"/>
        </w:rPr>
        <w:t xml:space="preserve"> </w:t>
      </w:r>
      <w:r>
        <w:rPr>
          <w:sz w:val="22"/>
        </w:rPr>
        <w:t>to</w:t>
      </w:r>
      <w:r>
        <w:rPr>
          <w:spacing w:val="11"/>
          <w:sz w:val="22"/>
        </w:rPr>
        <w:t xml:space="preserve"> </w:t>
      </w:r>
      <w:r>
        <w:rPr>
          <w:sz w:val="22"/>
        </w:rPr>
        <w:t>launch</w:t>
      </w:r>
      <w:r>
        <w:rPr>
          <w:spacing w:val="10"/>
          <w:sz w:val="22"/>
        </w:rPr>
        <w:t xml:space="preserve"> </w:t>
      </w:r>
      <w:r>
        <w:rPr>
          <w:spacing w:val="-5"/>
          <w:sz w:val="22"/>
        </w:rPr>
        <w:t>it.</w:t>
      </w:r>
    </w:p>
    <w:p>
      <w:pPr>
        <w:spacing w:after="0" w:line="240" w:lineRule="auto"/>
        <w:jc w:val="left"/>
        <w:rPr>
          <w:rFonts w:ascii="Wingdings" w:hAnsi="Wingdings"/>
          <w:sz w:val="22"/>
        </w:rPr>
        <w:sectPr>
          <w:type w:val="continuous"/>
          <w:pgSz w:w="12240" w:h="15840"/>
          <w:pgMar w:top="600" w:right="1580" w:bottom="280" w:left="560" w:header="0" w:footer="0" w:gutter="0"/>
          <w:docGrid w:linePitch="312" w:charSpace="0"/>
        </w:sectPr>
      </w:pPr>
    </w:p>
    <w:p>
      <w:pPr>
        <w:pStyle w:val="19"/>
        <w:numPr>
          <w:ilvl w:val="1"/>
          <w:numId w:val="1"/>
        </w:numPr>
        <w:tabs>
          <w:tab w:val="left" w:pos="1473"/>
        </w:tabs>
        <w:spacing w:before="79" w:after="0" w:line="240" w:lineRule="auto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Your</w:t>
      </w:r>
      <w:r>
        <w:rPr>
          <w:spacing w:val="6"/>
          <w:sz w:val="22"/>
        </w:rPr>
        <w:t xml:space="preserve"> </w:t>
      </w:r>
      <w:r>
        <w:rPr>
          <w:sz w:val="22"/>
        </w:rPr>
        <w:t>admin</w:t>
      </w:r>
      <w:r>
        <w:rPr>
          <w:spacing w:val="11"/>
          <w:sz w:val="22"/>
        </w:rPr>
        <w:t xml:space="preserve"> </w:t>
      </w:r>
      <w:r>
        <w:rPr>
          <w:sz w:val="22"/>
        </w:rPr>
        <w:t>credentials</w:t>
      </w:r>
      <w:r>
        <w:rPr>
          <w:spacing w:val="8"/>
          <w:sz w:val="22"/>
        </w:rPr>
        <w:t xml:space="preserve"> </w:t>
      </w:r>
      <w:r>
        <w:rPr>
          <w:sz w:val="22"/>
        </w:rPr>
        <w:t>(username</w:t>
      </w:r>
      <w:r>
        <w:rPr>
          <w:spacing w:val="14"/>
          <w:sz w:val="22"/>
        </w:rPr>
        <w:t xml:space="preserve"> </w:t>
      </w:r>
      <w:r>
        <w:rPr>
          <w:sz w:val="22"/>
        </w:rPr>
        <w:t>&amp;</w:t>
      </w:r>
      <w:r>
        <w:rPr>
          <w:spacing w:val="7"/>
          <w:sz w:val="22"/>
        </w:rPr>
        <w:t xml:space="preserve"> </w:t>
      </w:r>
      <w:r>
        <w:rPr>
          <w:sz w:val="22"/>
        </w:rPr>
        <w:t>password)</w:t>
      </w:r>
      <w:r>
        <w:rPr>
          <w:spacing w:val="11"/>
          <w:sz w:val="22"/>
        </w:rPr>
        <w:t xml:space="preserve"> </w:t>
      </w:r>
      <w:r>
        <w:rPr>
          <w:sz w:val="22"/>
        </w:rPr>
        <w:t>will</w:t>
      </w:r>
      <w:r>
        <w:rPr>
          <w:spacing w:val="6"/>
          <w:sz w:val="22"/>
        </w:rPr>
        <w:t xml:space="preserve"> </w:t>
      </w:r>
      <w:r>
        <w:rPr>
          <w:sz w:val="22"/>
        </w:rPr>
        <w:t>be</w:t>
      </w:r>
      <w:r>
        <w:rPr>
          <w:spacing w:val="9"/>
          <w:sz w:val="22"/>
        </w:rPr>
        <w:t xml:space="preserve"> </w:t>
      </w:r>
      <w:r>
        <w:rPr>
          <w:sz w:val="22"/>
        </w:rPr>
        <w:t>shown-copy and</w:t>
      </w:r>
      <w:r>
        <w:rPr>
          <w:spacing w:val="11"/>
          <w:sz w:val="22"/>
        </w:rPr>
        <w:t xml:space="preserve"> </w:t>
      </w:r>
      <w:r>
        <w:rPr>
          <w:sz w:val="22"/>
        </w:rPr>
        <w:t>save</w:t>
      </w:r>
      <w:r>
        <w:rPr>
          <w:spacing w:val="9"/>
          <w:sz w:val="22"/>
        </w:rPr>
        <w:t xml:space="preserve"> </w:t>
      </w:r>
      <w:r>
        <w:rPr>
          <w:sz w:val="22"/>
        </w:rPr>
        <w:t>them</w:t>
      </w:r>
      <w:r>
        <w:rPr>
          <w:spacing w:val="6"/>
          <w:sz w:val="22"/>
        </w:rPr>
        <w:t xml:space="preserve"> </w:t>
      </w:r>
      <w:r>
        <w:rPr>
          <w:spacing w:val="-2"/>
          <w:sz w:val="22"/>
        </w:rPr>
        <w:t>securely.</w:t>
      </w:r>
    </w:p>
    <w:p>
      <w:pPr>
        <w:pStyle w:val="19"/>
        <w:numPr>
          <w:ilvl w:val="1"/>
          <w:numId w:val="1"/>
        </w:numPr>
        <w:tabs>
          <w:tab w:val="left" w:pos="1473"/>
        </w:tabs>
        <w:spacing w:before="140" w:after="0" w:line="240" w:lineRule="auto"/>
        <w:ind w:left="1473" w:right="0" w:hanging="338"/>
        <w:jc w:val="left"/>
        <w:rPr>
          <w:rFonts w:ascii="Wingdings" w:hAnsi="Wingdings"/>
          <w:sz w:val="22"/>
        </w:rPr>
      </w:pPr>
      <w:r>
        <w:rPr>
          <w:sz w:val="22"/>
        </w:rPr>
        <w:t>Log</w:t>
      </w:r>
      <w:r>
        <w:rPr>
          <w:spacing w:val="1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Your</w:t>
      </w:r>
      <w:r>
        <w:rPr>
          <w:spacing w:val="-2"/>
          <w:sz w:val="22"/>
        </w:rPr>
        <w:t xml:space="preserve"> Instance.</w:t>
      </w:r>
    </w:p>
    <w:p>
      <w:pPr>
        <w:pStyle w:val="15"/>
        <w:spacing w:before="32"/>
        <w:rPr>
          <w:sz w:val="20"/>
        </w:rPr>
      </w:pPr>
      <w:r>
        <w:drawing>
          <wp:anchor distT="0" distB="0" distL="0" distR="0" simplePos="0" relativeHeight="31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182215</wp:posOffset>
            </wp:positionV>
            <wp:extent cx="6211963" cy="3280600"/>
            <wp:effectExtent l="0" t="0" r="0" b="0"/>
            <wp:wrapTopAndBottom/>
            <wp:docPr id="19" name="图片 1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11963" cy="32806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77"/>
      </w:pPr>
    </w:p>
    <w:p>
      <w:pPr>
        <w:pStyle w:val="17"/>
      </w:pPr>
      <w:r>
        <w:rPr>
          <w:spacing w:val="-2"/>
        </w:rPr>
        <w:t>Usage:</w:t>
      </w:r>
    </w:p>
    <w:p>
      <w:pPr>
        <w:pStyle w:val="15"/>
        <w:spacing w:before="25"/>
        <w:rPr>
          <w:b/>
        </w:rPr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1" w:after="0" w:line="240" w:lineRule="auto"/>
        <w:ind w:left="795" w:right="0" w:hanging="339"/>
        <w:jc w:val="left"/>
        <w:rPr>
          <w:rFonts w:ascii="Symbol" w:hAnsi="Symbol"/>
          <w:sz w:val="22"/>
        </w:rPr>
      </w:pPr>
      <w:r>
        <w:rPr>
          <w:sz w:val="22"/>
        </w:rPr>
        <w:t>Use</w:t>
      </w:r>
      <w:r>
        <w:rPr>
          <w:spacing w:val="8"/>
          <w:sz w:val="22"/>
        </w:rPr>
        <w:t xml:space="preserve"> </w:t>
      </w:r>
      <w:r>
        <w:rPr>
          <w:sz w:val="22"/>
        </w:rPr>
        <w:t>the</w:t>
      </w:r>
      <w:r>
        <w:rPr>
          <w:spacing w:val="-7"/>
          <w:sz w:val="22"/>
        </w:rPr>
        <w:t xml:space="preserve"> </w:t>
      </w:r>
      <w:r>
        <w:rPr>
          <w:sz w:val="22"/>
        </w:rPr>
        <w:t>Application</w:t>
      </w:r>
      <w:r>
        <w:rPr>
          <w:spacing w:val="5"/>
          <w:sz w:val="22"/>
        </w:rPr>
        <w:t xml:space="preserve"> </w:t>
      </w:r>
      <w:r>
        <w:rPr>
          <w:sz w:val="22"/>
        </w:rPr>
        <w:t>Navigator</w:t>
      </w:r>
      <w:r>
        <w:rPr>
          <w:spacing w:val="10"/>
          <w:sz w:val="22"/>
        </w:rPr>
        <w:t xml:space="preserve"> </w:t>
      </w:r>
      <w:r>
        <w:rPr>
          <w:sz w:val="22"/>
        </w:rPr>
        <w:t>(left</w:t>
      </w:r>
      <w:r>
        <w:rPr>
          <w:spacing w:val="15"/>
          <w:sz w:val="22"/>
        </w:rPr>
        <w:t xml:space="preserve"> </w:t>
      </w:r>
      <w:r>
        <w:rPr>
          <w:sz w:val="22"/>
        </w:rPr>
        <w:t>sidebar)</w:t>
      </w:r>
      <w:r>
        <w:rPr>
          <w:spacing w:val="10"/>
          <w:sz w:val="22"/>
        </w:rPr>
        <w:t xml:space="preserve"> </w:t>
      </w:r>
      <w:r>
        <w:rPr>
          <w:sz w:val="22"/>
        </w:rPr>
        <w:t>to</w:t>
      </w:r>
      <w:r>
        <w:rPr>
          <w:spacing w:val="15"/>
          <w:sz w:val="22"/>
        </w:rPr>
        <w:t xml:space="preserve"> </w:t>
      </w:r>
      <w:r>
        <w:rPr>
          <w:sz w:val="22"/>
        </w:rPr>
        <w:t>explore</w:t>
      </w:r>
      <w:r>
        <w:rPr>
          <w:spacing w:val="14"/>
          <w:sz w:val="22"/>
        </w:rPr>
        <w:t xml:space="preserve"> </w:t>
      </w:r>
      <w:r>
        <w:rPr>
          <w:sz w:val="22"/>
        </w:rPr>
        <w:t>modules</w:t>
      </w:r>
      <w:r>
        <w:rPr>
          <w:spacing w:val="11"/>
          <w:sz w:val="22"/>
        </w:rPr>
        <w:t xml:space="preserve"> </w:t>
      </w:r>
      <w:r>
        <w:rPr>
          <w:spacing w:val="-2"/>
          <w:sz w:val="22"/>
        </w:rPr>
        <w:t>like:</w:t>
      </w:r>
    </w:p>
    <w:p>
      <w:pPr>
        <w:pStyle w:val="15"/>
        <w:spacing w:before="35"/>
      </w:pPr>
    </w:p>
    <w:p>
      <w:pPr>
        <w:pStyle w:val="19"/>
        <w:numPr>
          <w:ilvl w:val="1"/>
          <w:numId w:val="1"/>
        </w:numPr>
        <w:tabs>
          <w:tab w:val="left" w:pos="1473"/>
        </w:tabs>
        <w:spacing w:before="0" w:after="0" w:line="240" w:lineRule="auto"/>
        <w:ind w:left="1473" w:right="0" w:hanging="338"/>
        <w:jc w:val="left"/>
        <w:rPr>
          <w:rFonts w:ascii="Wingdings" w:hAnsi="Wingdings"/>
          <w:sz w:val="19"/>
        </w:rPr>
      </w:pPr>
      <w:r>
        <w:rPr>
          <w:sz w:val="22"/>
        </w:rPr>
        <w:t>Incident,</w:t>
      </w:r>
      <w:r>
        <w:rPr>
          <w:spacing w:val="12"/>
          <w:sz w:val="22"/>
        </w:rPr>
        <w:t xml:space="preserve"> </w:t>
      </w:r>
      <w:r>
        <w:rPr>
          <w:sz w:val="22"/>
        </w:rPr>
        <w:t>Problem,</w:t>
      </w:r>
      <w:r>
        <w:rPr>
          <w:spacing w:val="16"/>
          <w:sz w:val="22"/>
        </w:rPr>
        <w:t xml:space="preserve"> </w:t>
      </w:r>
      <w:r>
        <w:rPr>
          <w:sz w:val="22"/>
        </w:rPr>
        <w:t>Change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Management.</w:t>
      </w:r>
    </w:p>
    <w:p>
      <w:pPr>
        <w:pStyle w:val="15"/>
        <w:spacing w:before="37"/>
      </w:pPr>
    </w:p>
    <w:p>
      <w:pPr>
        <w:pStyle w:val="19"/>
        <w:numPr>
          <w:ilvl w:val="1"/>
          <w:numId w:val="1"/>
        </w:numPr>
        <w:tabs>
          <w:tab w:val="left" w:pos="1473"/>
        </w:tabs>
        <w:spacing w:before="0" w:after="0" w:line="240" w:lineRule="auto"/>
        <w:ind w:left="1473" w:right="0" w:hanging="338"/>
        <w:jc w:val="left"/>
        <w:rPr>
          <w:rFonts w:ascii="Wingdings" w:hAnsi="Wingdings"/>
          <w:sz w:val="19"/>
        </w:rPr>
      </w:pPr>
      <w:r>
        <w:rPr>
          <w:sz w:val="22"/>
        </w:rPr>
        <w:t>Service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CatLog.</w:t>
      </w:r>
    </w:p>
    <w:p>
      <w:pPr>
        <w:pStyle w:val="15"/>
        <w:spacing w:before="32"/>
      </w:pPr>
    </w:p>
    <w:p>
      <w:pPr>
        <w:pStyle w:val="19"/>
        <w:numPr>
          <w:ilvl w:val="1"/>
          <w:numId w:val="1"/>
        </w:numPr>
        <w:tabs>
          <w:tab w:val="left" w:pos="1473"/>
        </w:tabs>
        <w:spacing w:before="0" w:after="0" w:line="240" w:lineRule="auto"/>
        <w:ind w:left="1473" w:right="0" w:hanging="338"/>
        <w:jc w:val="left"/>
        <w:rPr>
          <w:rFonts w:ascii="Wingdings" w:hAnsi="Wingdings"/>
          <w:sz w:val="19"/>
        </w:rPr>
      </w:pPr>
      <w:r>
        <w:rPr>
          <w:sz w:val="22"/>
        </w:rPr>
        <w:t>Configuration</w:t>
      </w:r>
      <w:r>
        <w:rPr>
          <w:spacing w:val="15"/>
          <w:sz w:val="22"/>
        </w:rPr>
        <w:t xml:space="preserve"> </w:t>
      </w:r>
      <w:r>
        <w:rPr>
          <w:sz w:val="22"/>
        </w:rPr>
        <w:t>Management</w:t>
      </w:r>
      <w:r>
        <w:rPr>
          <w:spacing w:val="27"/>
          <w:sz w:val="22"/>
        </w:rPr>
        <w:t xml:space="preserve"> </w:t>
      </w:r>
      <w:r>
        <w:rPr>
          <w:spacing w:val="-2"/>
          <w:sz w:val="22"/>
        </w:rPr>
        <w:t>(CMDB).</w:t>
      </w:r>
    </w:p>
    <w:p>
      <w:pPr>
        <w:pStyle w:val="15"/>
        <w:spacing w:before="36"/>
      </w:pPr>
    </w:p>
    <w:p>
      <w:pPr>
        <w:pStyle w:val="19"/>
        <w:numPr>
          <w:ilvl w:val="1"/>
          <w:numId w:val="1"/>
        </w:numPr>
        <w:tabs>
          <w:tab w:val="left" w:pos="1473"/>
        </w:tabs>
        <w:spacing w:before="1" w:after="0" w:line="240" w:lineRule="auto"/>
        <w:ind w:left="1473" w:right="0" w:hanging="338"/>
        <w:jc w:val="left"/>
        <w:rPr>
          <w:rFonts w:ascii="Wingdings" w:hAnsi="Wingdings"/>
          <w:sz w:val="19"/>
        </w:rPr>
      </w:pPr>
      <w:r>
        <w:rPr>
          <w:sz w:val="22"/>
        </w:rPr>
        <w:t>Workflow</w:t>
      </w:r>
      <w:r>
        <w:rPr>
          <w:spacing w:val="4"/>
          <w:sz w:val="22"/>
        </w:rPr>
        <w:t xml:space="preserve"> </w:t>
      </w:r>
      <w:r>
        <w:rPr>
          <w:sz w:val="22"/>
        </w:rPr>
        <w:t>Editor</w:t>
      </w:r>
      <w:r>
        <w:rPr>
          <w:spacing w:val="2"/>
          <w:sz w:val="22"/>
        </w:rPr>
        <w:t xml:space="preserve"> </w:t>
      </w:r>
      <w:r>
        <w:rPr>
          <w:sz w:val="22"/>
        </w:rPr>
        <w:t>/</w:t>
      </w:r>
      <w:r>
        <w:rPr>
          <w:spacing w:val="6"/>
          <w:sz w:val="22"/>
        </w:rPr>
        <w:t xml:space="preserve"> </w:t>
      </w:r>
      <w:r>
        <w:rPr>
          <w:sz w:val="22"/>
        </w:rPr>
        <w:t>Flow</w:t>
      </w:r>
      <w:r>
        <w:rPr>
          <w:spacing w:val="5"/>
          <w:sz w:val="22"/>
        </w:rPr>
        <w:t xml:space="preserve"> </w:t>
      </w:r>
      <w:r>
        <w:rPr>
          <w:spacing w:val="-2"/>
          <w:sz w:val="22"/>
        </w:rPr>
        <w:t>Designer.</w:t>
      </w:r>
    </w:p>
    <w:p>
      <w:pPr>
        <w:pStyle w:val="15"/>
        <w:spacing w:before="34"/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0" w:after="0" w:line="240" w:lineRule="auto"/>
        <w:ind w:left="795" w:right="0" w:hanging="339"/>
        <w:jc w:val="left"/>
        <w:rPr>
          <w:rFonts w:ascii="Symbol" w:hAnsi="Symbol"/>
          <w:sz w:val="22"/>
        </w:rPr>
      </w:pPr>
      <w:r>
        <w:rPr>
          <w:sz w:val="22"/>
        </w:rPr>
        <w:t>Use</w:t>
      </w:r>
      <w:r>
        <w:rPr>
          <w:spacing w:val="-3"/>
          <w:sz w:val="22"/>
        </w:rPr>
        <w:t xml:space="preserve"> </w:t>
      </w:r>
      <w:r>
        <w:rPr>
          <w:sz w:val="22"/>
        </w:rPr>
        <w:t>App</w:t>
      </w:r>
      <w:r>
        <w:rPr>
          <w:spacing w:val="9"/>
          <w:sz w:val="22"/>
        </w:rPr>
        <w:t xml:space="preserve"> </w:t>
      </w:r>
      <w:r>
        <w:rPr>
          <w:sz w:val="22"/>
        </w:rPr>
        <w:t>Engine</w:t>
      </w:r>
      <w:r>
        <w:rPr>
          <w:spacing w:val="8"/>
          <w:sz w:val="22"/>
        </w:rPr>
        <w:t xml:space="preserve"> </w:t>
      </w:r>
      <w:r>
        <w:rPr>
          <w:sz w:val="22"/>
        </w:rPr>
        <w:t>Studio</w:t>
      </w:r>
      <w:r>
        <w:rPr>
          <w:spacing w:val="8"/>
          <w:sz w:val="22"/>
        </w:rPr>
        <w:t xml:space="preserve"> </w:t>
      </w:r>
      <w:r>
        <w:rPr>
          <w:sz w:val="22"/>
        </w:rPr>
        <w:t>or</w:t>
      </w:r>
      <w:r>
        <w:rPr>
          <w:spacing w:val="6"/>
          <w:sz w:val="22"/>
        </w:rPr>
        <w:t xml:space="preserve"> </w:t>
      </w:r>
      <w:r>
        <w:rPr>
          <w:sz w:val="22"/>
        </w:rPr>
        <w:t>ServiceNow</w:t>
      </w:r>
      <w:r>
        <w:rPr>
          <w:spacing w:val="8"/>
          <w:sz w:val="22"/>
        </w:rPr>
        <w:t xml:space="preserve"> </w:t>
      </w:r>
      <w:r>
        <w:rPr>
          <w:sz w:val="22"/>
        </w:rPr>
        <w:t>Studio</w:t>
      </w:r>
      <w:r>
        <w:rPr>
          <w:spacing w:val="9"/>
          <w:sz w:val="22"/>
        </w:rPr>
        <w:t xml:space="preserve"> </w:t>
      </w:r>
      <w:r>
        <w:rPr>
          <w:sz w:val="22"/>
        </w:rPr>
        <w:t>to</w:t>
      </w:r>
      <w:r>
        <w:rPr>
          <w:spacing w:val="10"/>
          <w:sz w:val="22"/>
        </w:rPr>
        <w:t xml:space="preserve"> </w:t>
      </w:r>
      <w:r>
        <w:rPr>
          <w:sz w:val="22"/>
        </w:rPr>
        <w:t>build</w:t>
      </w:r>
      <w:r>
        <w:rPr>
          <w:spacing w:val="9"/>
          <w:sz w:val="22"/>
        </w:rPr>
        <w:t xml:space="preserve"> </w:t>
      </w:r>
      <w:r>
        <w:rPr>
          <w:sz w:val="22"/>
        </w:rPr>
        <w:t>or</w:t>
      </w:r>
      <w:r>
        <w:rPr>
          <w:spacing w:val="5"/>
          <w:sz w:val="22"/>
        </w:rPr>
        <w:t xml:space="preserve"> </w:t>
      </w:r>
      <w:r>
        <w:rPr>
          <w:sz w:val="22"/>
        </w:rPr>
        <w:t>customize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apps.</w:t>
      </w:r>
    </w:p>
    <w:p>
      <w:pPr>
        <w:pStyle w:val="15"/>
        <w:spacing w:before="35"/>
      </w:pPr>
    </w:p>
    <w:p>
      <w:pPr>
        <w:pStyle w:val="16"/>
      </w:pPr>
      <w:r>
        <w:t>Step</w:t>
      </w:r>
      <w:r>
        <w:rPr>
          <w:spacing w:val="-1"/>
        </w:rPr>
        <w:t xml:space="preserve"> </w:t>
      </w:r>
      <w:r>
        <w:t>2: Creation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Update</w:t>
      </w:r>
      <w:r>
        <w:rPr>
          <w:spacing w:val="2"/>
        </w:rPr>
        <w:t xml:space="preserve"> </w:t>
      </w:r>
      <w:r>
        <w:rPr>
          <w:spacing w:val="-5"/>
        </w:rPr>
        <w:t>Set</w:t>
      </w:r>
    </w:p>
    <w:p>
      <w:pPr>
        <w:pStyle w:val="15"/>
        <w:spacing w:before="4"/>
        <w:rPr>
          <w:b/>
          <w:sz w:val="26"/>
        </w:rPr>
      </w:pPr>
    </w:p>
    <w:p>
      <w:pPr>
        <w:pStyle w:val="15"/>
        <w:spacing w:line="372" w:lineRule="auto"/>
        <w:ind w:left="118" w:right="120"/>
        <w:jc w:val="both"/>
      </w:pPr>
      <w:r>
        <w:t>Before starting the actual development</w:t>
      </w:r>
      <w:r>
        <w:rPr>
          <w:spacing w:val="27"/>
        </w:rPr>
        <w:t xml:space="preserve"> </w:t>
      </w:r>
      <w:r>
        <w:t>of the project, it</w:t>
      </w:r>
      <w:r>
        <w:rPr>
          <w:spacing w:val="27"/>
        </w:rPr>
        <w:t xml:space="preserve"> </w:t>
      </w:r>
      <w:r>
        <w:t>is essential to create an</w:t>
      </w:r>
      <w:r>
        <w:rPr>
          <w:spacing w:val="30"/>
        </w:rPr>
        <w:t xml:space="preserve"> </w:t>
      </w:r>
      <w:r>
        <w:rPr>
          <w:b/>
        </w:rPr>
        <w:t xml:space="preserve">Update Set </w:t>
      </w:r>
      <w:r>
        <w:t xml:space="preserve">in ServiceNow. The update set acts like a </w:t>
      </w:r>
      <w:r>
        <w:rPr>
          <w:b/>
        </w:rPr>
        <w:t xml:space="preserve">container </w:t>
      </w:r>
      <w:r>
        <w:t xml:space="preserve">or </w:t>
      </w:r>
      <w:r>
        <w:rPr>
          <w:b/>
        </w:rPr>
        <w:t xml:space="preserve">workspace </w:t>
      </w:r>
      <w:r>
        <w:t>that automatically tracks every change or customization made in the platform.</w:t>
      </w:r>
    </w:p>
    <w:p>
      <w:pPr>
        <w:pStyle w:val="15"/>
        <w:spacing w:before="149"/>
        <w:ind w:left="118"/>
        <w:jc w:val="both"/>
      </w:pPr>
      <w:r>
        <w:t>This</w:t>
      </w:r>
      <w:r>
        <w:rPr>
          <w:spacing w:val="8"/>
        </w:rPr>
        <w:t xml:space="preserve"> </w:t>
      </w:r>
      <w:r>
        <w:rPr>
          <w:spacing w:val="-2"/>
        </w:rPr>
        <w:t>includes:</w:t>
      </w:r>
    </w:p>
    <w:p>
      <w:pPr>
        <w:pStyle w:val="15"/>
        <w:spacing w:before="32"/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0" w:after="0" w:line="240" w:lineRule="auto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Creating</w:t>
      </w:r>
      <w:r>
        <w:rPr>
          <w:spacing w:val="11"/>
          <w:sz w:val="22"/>
        </w:rPr>
        <w:t xml:space="preserve"> </w:t>
      </w:r>
      <w:r>
        <w:rPr>
          <w:sz w:val="22"/>
        </w:rPr>
        <w:t>new</w:t>
      </w:r>
      <w:r>
        <w:rPr>
          <w:spacing w:val="7"/>
          <w:sz w:val="22"/>
        </w:rPr>
        <w:t xml:space="preserve"> </w:t>
      </w:r>
      <w:r>
        <w:rPr>
          <w:spacing w:val="-2"/>
          <w:sz w:val="22"/>
        </w:rPr>
        <w:t>tables</w:t>
      </w:r>
    </w:p>
    <w:p>
      <w:pPr>
        <w:pStyle w:val="15"/>
        <w:spacing w:before="37"/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0" w:after="0" w:line="240" w:lineRule="auto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Designing</w:t>
      </w:r>
      <w:r>
        <w:rPr>
          <w:spacing w:val="20"/>
          <w:sz w:val="22"/>
        </w:rPr>
        <w:t xml:space="preserve"> </w:t>
      </w:r>
      <w:r>
        <w:rPr>
          <w:spacing w:val="-2"/>
          <w:sz w:val="22"/>
        </w:rPr>
        <w:t>forms</w:t>
      </w:r>
    </w:p>
    <w:p>
      <w:pPr>
        <w:pStyle w:val="15"/>
        <w:spacing w:before="36"/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0" w:after="0" w:line="240" w:lineRule="auto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Adding</w:t>
      </w:r>
      <w:r>
        <w:rPr>
          <w:spacing w:val="12"/>
          <w:sz w:val="22"/>
        </w:rPr>
        <w:t xml:space="preserve"> </w:t>
      </w:r>
      <w:r>
        <w:rPr>
          <w:sz w:val="22"/>
        </w:rPr>
        <w:t>workflows</w:t>
      </w:r>
      <w:r>
        <w:rPr>
          <w:spacing w:val="10"/>
          <w:sz w:val="22"/>
        </w:rPr>
        <w:t xml:space="preserve"> </w:t>
      </w:r>
      <w:r>
        <w:rPr>
          <w:sz w:val="22"/>
        </w:rPr>
        <w:t>or</w:t>
      </w:r>
      <w:r>
        <w:rPr>
          <w:spacing w:val="13"/>
          <w:sz w:val="22"/>
        </w:rPr>
        <w:t xml:space="preserve"> </w:t>
      </w:r>
      <w:r>
        <w:rPr>
          <w:spacing w:val="-2"/>
          <w:sz w:val="22"/>
        </w:rPr>
        <w:t>scripts</w:t>
      </w:r>
    </w:p>
    <w:p>
      <w:pPr>
        <w:spacing w:after="0" w:line="240" w:lineRule="auto"/>
        <w:jc w:val="left"/>
        <w:rPr>
          <w:rFonts w:ascii="Symbol" w:hAnsi="Symbol"/>
          <w:sz w:val="19"/>
        </w:rPr>
        <w:sectPr>
          <w:pgSz w:w="12240" w:h="15840"/>
          <w:pgMar w:top="580" w:right="1580" w:bottom="280" w:left="560" w:header="0" w:footer="0" w:gutter="0"/>
          <w:docGrid w:linePitch="312" w:charSpace="0"/>
        </w:sectPr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83" w:after="0" w:line="240" w:lineRule="auto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Changing</w:t>
      </w:r>
      <w:r>
        <w:rPr>
          <w:spacing w:val="8"/>
          <w:sz w:val="22"/>
        </w:rPr>
        <w:t xml:space="preserve"> </w:t>
      </w:r>
      <w:r>
        <w:rPr>
          <w:sz w:val="22"/>
        </w:rPr>
        <w:t>UI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elements</w:t>
      </w:r>
    </w:p>
    <w:p>
      <w:pPr>
        <w:pStyle w:val="15"/>
        <w:spacing w:before="37"/>
      </w:pPr>
    </w:p>
    <w:p>
      <w:pPr>
        <w:pStyle w:val="19"/>
        <w:numPr>
          <w:ilvl w:val="0"/>
          <w:numId w:val="1"/>
        </w:numPr>
        <w:tabs>
          <w:tab w:val="left" w:pos="796"/>
        </w:tabs>
        <w:spacing w:before="0" w:after="0" w:line="240" w:lineRule="auto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Setting</w:t>
      </w:r>
      <w:r>
        <w:rPr>
          <w:spacing w:val="10"/>
          <w:sz w:val="22"/>
        </w:rPr>
        <w:t xml:space="preserve"> </w:t>
      </w:r>
      <w:r>
        <w:rPr>
          <w:sz w:val="22"/>
        </w:rPr>
        <w:t>access</w:t>
      </w:r>
      <w:r>
        <w:rPr>
          <w:spacing w:val="9"/>
          <w:sz w:val="22"/>
        </w:rPr>
        <w:t xml:space="preserve"> </w:t>
      </w:r>
      <w:r>
        <w:rPr>
          <w:spacing w:val="-4"/>
          <w:sz w:val="22"/>
        </w:rPr>
        <w:t>rules</w:t>
      </w:r>
    </w:p>
    <w:p>
      <w:pPr>
        <w:pStyle w:val="15"/>
        <w:spacing w:before="28"/>
        <w:rPr>
          <w:sz w:val="20"/>
        </w:rPr>
      </w:pPr>
      <w:r>
        <w:drawing>
          <wp:anchor distT="0" distB="0" distL="0" distR="0" simplePos="0" relativeHeight="32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179641</wp:posOffset>
            </wp:positionV>
            <wp:extent cx="6245928" cy="3296029"/>
            <wp:effectExtent l="0" t="0" r="0" b="0"/>
            <wp:wrapTopAndBottom/>
            <wp:docPr id="22" name="图片 2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45928" cy="329602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39"/>
      </w:pPr>
    </w:p>
    <w:p>
      <w:pPr>
        <w:pStyle w:val="15"/>
        <w:ind w:left="118"/>
      </w:pPr>
      <w:r>
        <w:t>Enter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Details</w:t>
      </w:r>
      <w:r>
        <w:rPr>
          <w:spacing w:val="7"/>
        </w:rPr>
        <w:t xml:space="preserve"> </w:t>
      </w:r>
      <w:r>
        <w:rPr>
          <w:spacing w:val="-5"/>
        </w:rPr>
        <w:t>as</w:t>
      </w:r>
    </w:p>
    <w:p>
      <w:pPr>
        <w:pStyle w:val="15"/>
        <w:spacing w:before="136"/>
        <w:ind w:left="796"/>
        <w:jc w:val="both"/>
      </w:pPr>
      <w:r>
        <w:t>Name:</w:t>
      </w:r>
      <w:r>
        <w:rPr>
          <w:spacing w:val="19"/>
        </w:rPr>
        <w:t xml:space="preserve"> </w:t>
      </w:r>
      <w:r>
        <w:t>Educational</w:t>
      </w:r>
      <w:r>
        <w:rPr>
          <w:spacing w:val="5"/>
        </w:rPr>
        <w:t xml:space="preserve"> </w:t>
      </w:r>
      <w:r>
        <w:rPr>
          <w:spacing w:val="-2"/>
        </w:rPr>
        <w:t>Organisation.</w:t>
      </w:r>
    </w:p>
    <w:p>
      <w:pPr>
        <w:pStyle w:val="15"/>
        <w:spacing w:before="135" w:line="372" w:lineRule="auto"/>
        <w:ind w:left="118" w:right="121" w:firstLine="678"/>
        <w:jc w:val="both"/>
      </w:pPr>
      <w:r>
        <w:t xml:space="preserve">Then click on Submit and Make current. From this point forward, all the customizations related to the project were automatically recorded under this update set. This ensured a clean and controlled development </w:t>
      </w:r>
      <w:r>
        <w:rPr>
          <w:spacing w:val="-2"/>
        </w:rPr>
        <w:t>environment.</w:t>
      </w:r>
    </w:p>
    <w:p>
      <w:pPr>
        <w:pStyle w:val="15"/>
        <w:spacing w:before="131"/>
        <w:rPr>
          <w:sz w:val="20"/>
        </w:rPr>
      </w:pPr>
      <w:r>
        <w:drawing>
          <wp:anchor distT="0" distB="0" distL="0" distR="0" simplePos="0" relativeHeight="33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244502</wp:posOffset>
            </wp:positionV>
            <wp:extent cx="6199105" cy="2347912"/>
            <wp:effectExtent l="0" t="0" r="0" b="0"/>
            <wp:wrapTopAndBottom/>
            <wp:docPr id="25" name="图片 2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9105" cy="234791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67"/>
      </w:pPr>
    </w:p>
    <w:p>
      <w:pPr>
        <w:pStyle w:val="16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Creation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4"/>
        </w:rPr>
        <w:t>Table</w:t>
      </w:r>
    </w:p>
    <w:p>
      <w:pPr>
        <w:pStyle w:val="15"/>
        <w:spacing w:before="4"/>
        <w:rPr>
          <w:b/>
          <w:sz w:val="26"/>
        </w:rPr>
      </w:pPr>
    </w:p>
    <w:p>
      <w:pPr>
        <w:pStyle w:val="15"/>
        <w:spacing w:before="1" w:line="372" w:lineRule="auto"/>
        <w:ind w:left="118"/>
      </w:pPr>
      <w:r>
        <w:t>After</w:t>
      </w:r>
      <w:r>
        <w:rPr>
          <w:spacing w:val="28"/>
        </w:rPr>
        <w:t xml:space="preserve"> </w:t>
      </w:r>
      <w:r>
        <w:t>designing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update</w:t>
      </w:r>
      <w:r>
        <w:rPr>
          <w:spacing w:val="25"/>
        </w:rPr>
        <w:t xml:space="preserve"> </w:t>
      </w:r>
      <w:r>
        <w:t>set,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next</w:t>
      </w:r>
      <w:r>
        <w:rPr>
          <w:spacing w:val="37"/>
        </w:rPr>
        <w:t xml:space="preserve"> </w:t>
      </w:r>
      <w:r>
        <w:t>major</w:t>
      </w:r>
      <w:r>
        <w:rPr>
          <w:spacing w:val="32"/>
        </w:rPr>
        <w:t xml:space="preserve"> </w:t>
      </w:r>
      <w:r>
        <w:t>milestone</w:t>
      </w:r>
      <w:r>
        <w:rPr>
          <w:spacing w:val="25"/>
        </w:rPr>
        <w:t xml:space="preserve"> </w:t>
      </w:r>
      <w:r>
        <w:t>was</w:t>
      </w:r>
      <w:r>
        <w:rPr>
          <w:spacing w:val="24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begin</w:t>
      </w:r>
      <w:r>
        <w:rPr>
          <w:spacing w:val="26"/>
        </w:rPr>
        <w:t xml:space="preserve"> </w:t>
      </w:r>
      <w:r>
        <w:t>building</w:t>
      </w:r>
      <w:r>
        <w:rPr>
          <w:spacing w:val="2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b/>
        </w:rPr>
        <w:t>database</w:t>
      </w:r>
      <w:r>
        <w:rPr>
          <w:b/>
          <w:spacing w:val="25"/>
        </w:rPr>
        <w:t xml:space="preserve"> </w:t>
      </w:r>
      <w:r>
        <w:rPr>
          <w:b/>
        </w:rPr>
        <w:t>tables</w:t>
      </w:r>
      <w:r>
        <w:rPr>
          <w:b/>
          <w:spacing w:val="37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 Educational Organization system.</w:t>
      </w:r>
    </w:p>
    <w:p>
      <w:pPr>
        <w:spacing w:after="0" w:line="372" w:lineRule="auto"/>
        <w:sectPr>
          <w:pgSz w:w="12240" w:h="15840"/>
          <w:pgMar w:top="580" w:right="1580" w:bottom="280" w:left="560" w:header="0" w:footer="0" w:gutter="0"/>
          <w:docGrid w:linePitch="312" w:charSpace="0"/>
        </w:sectPr>
      </w:pPr>
    </w:p>
    <w:p>
      <w:pPr>
        <w:pStyle w:val="17"/>
        <w:numPr>
          <w:ilvl w:val="0"/>
          <w:numId w:val="2"/>
        </w:numPr>
        <w:tabs>
          <w:tab w:val="left" w:pos="795"/>
        </w:tabs>
        <w:spacing w:before="66" w:after="0" w:line="240" w:lineRule="auto"/>
        <w:ind w:left="795" w:right="0" w:hanging="338"/>
        <w:jc w:val="both"/>
      </w:pPr>
      <w:r>
        <w:t>Creation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Salesforce</w:t>
      </w:r>
      <w:r>
        <w:rPr>
          <w:spacing w:val="8"/>
        </w:rPr>
        <w:t xml:space="preserve"> </w:t>
      </w:r>
      <w:r>
        <w:rPr>
          <w:spacing w:val="-4"/>
        </w:rPr>
        <w:t>Table</w:t>
      </w:r>
    </w:p>
    <w:p>
      <w:pPr>
        <w:spacing w:before="141" w:line="374" w:lineRule="auto"/>
        <w:ind w:left="796" w:right="117" w:firstLine="0"/>
        <w:jc w:val="both"/>
        <w:rPr>
          <w:rFonts w:ascii="Calibri" w:hAnsi="Calibri"/>
          <w:sz w:val="20"/>
        </w:rPr>
      </w:pPr>
      <w:r>
        <w:rPr>
          <w:rFonts w:ascii="Calibri" w:hAnsi="Calibri"/>
          <w:w w:val="104"/>
          <w:sz w:val="20"/>
        </w:rPr>
        <w:t xml:space="preserve">The first table created was called </w:t>
      </w:r>
      <w:r>
        <w:rPr>
          <w:rFonts w:ascii="Calibri" w:hAnsi="Calibri"/>
          <w:b/>
          <w:w w:val="104"/>
          <w:sz w:val="20"/>
        </w:rPr>
        <w:t>Salesforce</w:t>
      </w:r>
      <w:r>
        <w:rPr>
          <w:rFonts w:ascii="Calibri" w:hAnsi="Calibri"/>
          <w:w w:val="104"/>
          <w:sz w:val="20"/>
        </w:rPr>
        <w:t>, which stores basic student</w:t>
      </w:r>
      <w:r>
        <w:rPr>
          <w:rFonts w:ascii="Calibri" w:hAnsi="Calibri"/>
          <w:spacing w:val="-1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and admission-related</w:t>
      </w:r>
      <w:r>
        <w:rPr>
          <w:rFonts w:ascii="Calibri" w:hAnsi="Calibri"/>
          <w:spacing w:val="-3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information such</w:t>
      </w:r>
      <w:r>
        <w:rPr>
          <w:rFonts w:ascii="Calibri" w:hAnsi="Calibri"/>
          <w:spacing w:val="-8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as:</w:t>
      </w:r>
      <w:r>
        <w:rPr>
          <w:rFonts w:ascii="Calibri" w:hAnsi="Calibri"/>
          <w:spacing w:val="-5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Admission</w:t>
      </w:r>
      <w:r>
        <w:rPr>
          <w:rFonts w:ascii="Calibri" w:hAnsi="Calibri"/>
          <w:spacing w:val="-8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Date,</w:t>
      </w:r>
      <w:r>
        <w:rPr>
          <w:rFonts w:ascii="Calibri" w:hAnsi="Calibri"/>
          <w:spacing w:val="-9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Admin</w:t>
      </w:r>
      <w:r>
        <w:rPr>
          <w:rFonts w:ascii="Calibri" w:hAnsi="Calibri"/>
          <w:spacing w:val="-8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Number,</w:t>
      </w:r>
      <w:r>
        <w:rPr>
          <w:rFonts w:ascii="Calibri" w:hAnsi="Calibri"/>
          <w:spacing w:val="-9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Grade</w:t>
      </w:r>
      <w:r>
        <w:rPr>
          <w:rFonts w:ascii="Calibri" w:hAnsi="Calibri"/>
          <w:spacing w:val="-3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and</w:t>
      </w:r>
      <w:r>
        <w:rPr>
          <w:rFonts w:ascii="Calibri" w:hAnsi="Calibri"/>
          <w:spacing w:val="-4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Student</w:t>
      </w:r>
      <w:r>
        <w:rPr>
          <w:rFonts w:ascii="Calibri" w:hAnsi="Calibri"/>
          <w:spacing w:val="-9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Name</w:t>
      </w:r>
      <w:r>
        <w:rPr>
          <w:rFonts w:ascii="Calibri" w:hAnsi="Calibri"/>
          <w:spacing w:val="-6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etc.</w:t>
      </w:r>
      <w:r>
        <w:rPr>
          <w:rFonts w:ascii="Calibri" w:hAnsi="Calibri"/>
          <w:spacing w:val="-6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This table</w:t>
      </w:r>
      <w:r>
        <w:rPr>
          <w:rFonts w:ascii="Calibri" w:hAnsi="Calibri"/>
          <w:spacing w:val="-7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acts</w:t>
      </w:r>
      <w:r>
        <w:rPr>
          <w:rFonts w:ascii="Calibri" w:hAnsi="Calibri"/>
          <w:spacing w:val="-4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as</w:t>
      </w:r>
      <w:r>
        <w:rPr>
          <w:rFonts w:ascii="Calibri" w:hAnsi="Calibri"/>
          <w:spacing w:val="-4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the</w:t>
      </w:r>
      <w:r>
        <w:rPr>
          <w:rFonts w:ascii="Calibri" w:hAnsi="Calibri"/>
          <w:spacing w:val="-1"/>
          <w:w w:val="104"/>
          <w:sz w:val="20"/>
        </w:rPr>
        <w:t xml:space="preserve"> </w:t>
      </w:r>
      <w:r>
        <w:rPr>
          <w:rFonts w:ascii="Calibri" w:hAnsi="Calibri"/>
          <w:b/>
          <w:w w:val="104"/>
          <w:sz w:val="20"/>
        </w:rPr>
        <w:t>foundation</w:t>
      </w:r>
      <w:r>
        <w:rPr>
          <w:rFonts w:ascii="Calibri" w:hAnsi="Calibri"/>
          <w:b/>
          <w:spacing w:val="-5"/>
          <w:w w:val="104"/>
          <w:sz w:val="20"/>
        </w:rPr>
        <w:t xml:space="preserve"> </w:t>
      </w:r>
      <w:r>
        <w:rPr>
          <w:rFonts w:ascii="Calibri" w:hAnsi="Calibri"/>
          <w:w w:val="104"/>
          <w:sz w:val="20"/>
        </w:rPr>
        <w:t>for storing structured student records.</w:t>
      </w:r>
    </w:p>
    <w:p>
      <w:pPr>
        <w:pStyle w:val="15"/>
        <w:spacing w:before="3"/>
        <w:rPr>
          <w:rFonts w:ascii="Calibri" w:hAnsi="Calibri"/>
          <w:sz w:val="9"/>
        </w:rPr>
      </w:pPr>
      <w:r>
        <w:drawing>
          <wp:anchor distT="0" distB="0" distL="0" distR="0" simplePos="0" relativeHeight="34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87406</wp:posOffset>
            </wp:positionV>
            <wp:extent cx="6175632" cy="3312985"/>
            <wp:effectExtent l="0" t="0" r="0" b="0"/>
            <wp:wrapTopAndBottom/>
            <wp:docPr id="28" name="图片 2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75632" cy="331298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112"/>
        <w:rPr>
          <w:rFonts w:ascii="Calibri" w:hAnsi="Calibri"/>
          <w:sz w:val="20"/>
        </w:rPr>
      </w:pPr>
    </w:p>
    <w:p>
      <w:pPr>
        <w:pStyle w:val="17"/>
        <w:numPr>
          <w:ilvl w:val="0"/>
          <w:numId w:val="2"/>
        </w:numPr>
        <w:tabs>
          <w:tab w:val="left" w:pos="795"/>
        </w:tabs>
        <w:spacing w:before="0" w:after="0" w:line="240" w:lineRule="auto"/>
        <w:ind w:left="795" w:right="0" w:hanging="338"/>
        <w:jc w:val="both"/>
      </w:pPr>
      <w:r>
        <w:t>Creating</w:t>
      </w:r>
      <w:r>
        <w:rPr>
          <w:spacing w:val="-2"/>
        </w:rPr>
        <w:t xml:space="preserve"> </w:t>
      </w:r>
      <w:r>
        <w:t>Admission</w:t>
      </w:r>
      <w:r>
        <w:rPr>
          <w:spacing w:val="11"/>
        </w:rPr>
        <w:t xml:space="preserve"> </w:t>
      </w:r>
      <w:r>
        <w:rPr>
          <w:spacing w:val="-2"/>
        </w:rPr>
        <w:t>Table:</w:t>
      </w:r>
    </w:p>
    <w:p>
      <w:pPr>
        <w:pStyle w:val="15"/>
        <w:spacing w:before="132" w:line="372" w:lineRule="auto"/>
        <w:ind w:left="796" w:right="123"/>
        <w:jc w:val="both"/>
      </w:pPr>
      <w:r>
        <w:t xml:space="preserve">The </w:t>
      </w:r>
      <w:r>
        <w:rPr>
          <w:b/>
        </w:rPr>
        <w:t xml:space="preserve">Admission Table </w:t>
      </w:r>
      <w:r>
        <w:t xml:space="preserve">was created to manage and track the details of student admissions. It extends from the </w:t>
      </w:r>
      <w:r>
        <w:rPr>
          <w:b/>
        </w:rPr>
        <w:t>Salesforce table</w:t>
      </w:r>
      <w:r>
        <w:t>, meaning it inherits all basic student fields while allowing admission-</w:t>
      </w:r>
      <w:r>
        <w:rPr>
          <w:spacing w:val="40"/>
        </w:rPr>
        <w:t xml:space="preserve"> </w:t>
      </w:r>
      <w:r>
        <w:t>specific additions.</w:t>
      </w:r>
    </w:p>
    <w:p>
      <w:pPr>
        <w:pStyle w:val="17"/>
        <w:spacing w:before="153"/>
        <w:jc w:val="both"/>
      </w:pPr>
      <w:r>
        <w:t>Steps</w:t>
      </w:r>
      <w:r>
        <w:rPr>
          <w:spacing w:val="7"/>
        </w:rPr>
        <w:t xml:space="preserve"> </w:t>
      </w:r>
      <w:r>
        <w:t>Followed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Admission</w:t>
      </w:r>
      <w:r>
        <w:rPr>
          <w:spacing w:val="7"/>
        </w:rPr>
        <w:t xml:space="preserve"> </w:t>
      </w:r>
      <w:r>
        <w:rPr>
          <w:spacing w:val="-4"/>
        </w:rPr>
        <w:t>Table</w:t>
      </w:r>
    </w:p>
    <w:p>
      <w:pPr>
        <w:pStyle w:val="15"/>
        <w:spacing w:before="29"/>
        <w:rPr>
          <w:b/>
        </w:rPr>
      </w:pPr>
    </w:p>
    <w:p>
      <w:pPr>
        <w:pStyle w:val="19"/>
        <w:numPr>
          <w:ilvl w:val="1"/>
          <w:numId w:val="2"/>
        </w:numPr>
        <w:tabs>
          <w:tab w:val="left" w:pos="795"/>
        </w:tabs>
        <w:spacing w:before="1" w:after="0" w:line="240" w:lineRule="auto"/>
        <w:ind w:left="795" w:right="0" w:hanging="338"/>
        <w:jc w:val="both"/>
        <w:rPr>
          <w:rFonts w:ascii="Symbol" w:hAnsi="Symbol"/>
          <w:sz w:val="22"/>
        </w:rPr>
      </w:pPr>
      <w:r>
        <w:rPr>
          <w:sz w:val="22"/>
        </w:rPr>
        <w:t>Table</w:t>
      </w:r>
      <w:r>
        <w:rPr>
          <w:spacing w:val="-10"/>
          <w:sz w:val="22"/>
        </w:rPr>
        <w:t xml:space="preserve"> </w:t>
      </w:r>
      <w:r>
        <w:rPr>
          <w:spacing w:val="-2"/>
          <w:sz w:val="22"/>
        </w:rPr>
        <w:t>Setup</w:t>
      </w:r>
    </w:p>
    <w:p>
      <w:pPr>
        <w:pStyle w:val="19"/>
        <w:numPr>
          <w:ilvl w:val="2"/>
          <w:numId w:val="2"/>
        </w:numPr>
        <w:tabs>
          <w:tab w:val="left" w:pos="1134"/>
        </w:tabs>
        <w:spacing w:before="135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Table</w:t>
      </w:r>
      <w:r>
        <w:rPr>
          <w:spacing w:val="-1"/>
          <w:sz w:val="22"/>
        </w:rPr>
        <w:t xml:space="preserve"> </w:t>
      </w:r>
      <w:r>
        <w:rPr>
          <w:sz w:val="22"/>
        </w:rPr>
        <w:t>Name: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Admission</w:t>
      </w:r>
    </w:p>
    <w:p>
      <w:pPr>
        <w:pStyle w:val="19"/>
        <w:numPr>
          <w:ilvl w:val="2"/>
          <w:numId w:val="2"/>
        </w:numPr>
        <w:tabs>
          <w:tab w:val="left" w:pos="1134"/>
        </w:tabs>
        <w:spacing w:before="135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Extended</w:t>
      </w:r>
      <w:r>
        <w:rPr>
          <w:spacing w:val="13"/>
          <w:sz w:val="22"/>
        </w:rPr>
        <w:t xml:space="preserve"> </w:t>
      </w:r>
      <w:r>
        <w:rPr>
          <w:sz w:val="22"/>
        </w:rPr>
        <w:t>from:</w:t>
      </w:r>
      <w:r>
        <w:rPr>
          <w:spacing w:val="9"/>
          <w:sz w:val="22"/>
        </w:rPr>
        <w:t xml:space="preserve"> </w:t>
      </w:r>
      <w:r>
        <w:rPr>
          <w:sz w:val="22"/>
        </w:rPr>
        <w:t>Salesforce</w:t>
      </w:r>
      <w:r>
        <w:rPr>
          <w:spacing w:val="6"/>
          <w:sz w:val="22"/>
        </w:rPr>
        <w:t xml:space="preserve"> </w:t>
      </w:r>
      <w:r>
        <w:rPr>
          <w:sz w:val="22"/>
        </w:rPr>
        <w:t>(inherits</w:t>
      </w:r>
      <w:r>
        <w:rPr>
          <w:spacing w:val="6"/>
          <w:sz w:val="22"/>
        </w:rPr>
        <w:t xml:space="preserve"> </w:t>
      </w:r>
      <w:r>
        <w:rPr>
          <w:sz w:val="22"/>
        </w:rPr>
        <w:t>student</w:t>
      </w:r>
      <w:r>
        <w:rPr>
          <w:spacing w:val="13"/>
          <w:sz w:val="22"/>
        </w:rPr>
        <w:t xml:space="preserve"> </w:t>
      </w:r>
      <w:r>
        <w:rPr>
          <w:sz w:val="22"/>
        </w:rPr>
        <w:t>details</w:t>
      </w:r>
      <w:r>
        <w:rPr>
          <w:spacing w:val="10"/>
          <w:sz w:val="22"/>
        </w:rPr>
        <w:t xml:space="preserve"> </w:t>
      </w:r>
      <w:r>
        <w:rPr>
          <w:sz w:val="22"/>
        </w:rPr>
        <w:t>like</w:t>
      </w:r>
      <w:r>
        <w:rPr>
          <w:spacing w:val="12"/>
          <w:sz w:val="22"/>
        </w:rPr>
        <w:t xml:space="preserve"> </w:t>
      </w:r>
      <w:r>
        <w:rPr>
          <w:sz w:val="22"/>
        </w:rPr>
        <w:t>name,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contact)</w:t>
      </w:r>
    </w:p>
    <w:p>
      <w:pPr>
        <w:pStyle w:val="19"/>
        <w:numPr>
          <w:ilvl w:val="2"/>
          <w:numId w:val="2"/>
        </w:numPr>
        <w:tabs>
          <w:tab w:val="left" w:pos="1134"/>
        </w:tabs>
        <w:spacing w:before="137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Added</w:t>
      </w:r>
      <w:r>
        <w:rPr>
          <w:spacing w:val="11"/>
          <w:sz w:val="22"/>
        </w:rPr>
        <w:t xml:space="preserve"> </w:t>
      </w:r>
      <w:r>
        <w:rPr>
          <w:sz w:val="22"/>
        </w:rPr>
        <w:t>to</w:t>
      </w:r>
      <w:r>
        <w:rPr>
          <w:spacing w:val="-3"/>
          <w:sz w:val="22"/>
        </w:rPr>
        <w:t xml:space="preserve"> </w:t>
      </w:r>
      <w:r>
        <w:rPr>
          <w:sz w:val="22"/>
        </w:rPr>
        <w:t>Application</w:t>
      </w:r>
      <w:r>
        <w:rPr>
          <w:spacing w:val="8"/>
          <w:sz w:val="22"/>
        </w:rPr>
        <w:t xml:space="preserve"> </w:t>
      </w:r>
      <w:r>
        <w:rPr>
          <w:sz w:val="22"/>
        </w:rPr>
        <w:t>Menu:</w:t>
      </w:r>
      <w:r>
        <w:rPr>
          <w:spacing w:val="13"/>
          <w:sz w:val="22"/>
        </w:rPr>
        <w:t xml:space="preserve"> </w:t>
      </w:r>
      <w:r>
        <w:rPr>
          <w:spacing w:val="-2"/>
          <w:sz w:val="22"/>
        </w:rPr>
        <w:t>Salesforce</w:t>
      </w:r>
    </w:p>
    <w:p>
      <w:pPr>
        <w:pStyle w:val="19"/>
        <w:numPr>
          <w:ilvl w:val="2"/>
          <w:numId w:val="2"/>
        </w:numPr>
        <w:tabs>
          <w:tab w:val="left" w:pos="1134"/>
        </w:tabs>
        <w:spacing w:before="135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Made</w:t>
      </w:r>
      <w:r>
        <w:rPr>
          <w:spacing w:val="6"/>
          <w:sz w:val="22"/>
        </w:rPr>
        <w:t xml:space="preserve"> </w:t>
      </w:r>
      <w:r>
        <w:rPr>
          <w:sz w:val="22"/>
        </w:rPr>
        <w:t>available</w:t>
      </w:r>
      <w:r>
        <w:rPr>
          <w:spacing w:val="9"/>
          <w:sz w:val="22"/>
        </w:rPr>
        <w:t xml:space="preserve"> </w:t>
      </w:r>
      <w:r>
        <w:rPr>
          <w:sz w:val="22"/>
        </w:rPr>
        <w:t>as</w:t>
      </w:r>
      <w:r>
        <w:rPr>
          <w:spacing w:val="6"/>
          <w:sz w:val="22"/>
        </w:rPr>
        <w:t xml:space="preserve"> </w:t>
      </w:r>
      <w:r>
        <w:rPr>
          <w:sz w:val="22"/>
        </w:rPr>
        <w:t>a</w:t>
      </w:r>
      <w:r>
        <w:rPr>
          <w:spacing w:val="7"/>
          <w:sz w:val="22"/>
        </w:rPr>
        <w:t xml:space="preserve"> </w:t>
      </w:r>
      <w:r>
        <w:rPr>
          <w:sz w:val="22"/>
        </w:rPr>
        <w:t>separate</w:t>
      </w:r>
      <w:r>
        <w:rPr>
          <w:spacing w:val="7"/>
          <w:sz w:val="22"/>
        </w:rPr>
        <w:t xml:space="preserve"> </w:t>
      </w:r>
      <w:r>
        <w:rPr>
          <w:sz w:val="22"/>
        </w:rPr>
        <w:t>module</w:t>
      </w:r>
      <w:r>
        <w:rPr>
          <w:spacing w:val="12"/>
          <w:sz w:val="22"/>
        </w:rPr>
        <w:t xml:space="preserve"> </w:t>
      </w:r>
      <w:r>
        <w:rPr>
          <w:sz w:val="22"/>
        </w:rPr>
        <w:t>in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12"/>
          <w:sz w:val="22"/>
        </w:rPr>
        <w:t xml:space="preserve"> </w:t>
      </w:r>
      <w:r>
        <w:rPr>
          <w:sz w:val="22"/>
        </w:rPr>
        <w:t>left</w:t>
      </w:r>
      <w:r>
        <w:rPr>
          <w:spacing w:val="13"/>
          <w:sz w:val="22"/>
        </w:rPr>
        <w:t xml:space="preserve"> </w:t>
      </w:r>
      <w:r>
        <w:rPr>
          <w:sz w:val="22"/>
        </w:rPr>
        <w:t>navigation</w:t>
      </w:r>
      <w:r>
        <w:rPr>
          <w:spacing w:val="4"/>
          <w:sz w:val="22"/>
        </w:rPr>
        <w:t xml:space="preserve"> </w:t>
      </w:r>
      <w:r>
        <w:rPr>
          <w:spacing w:val="-4"/>
          <w:sz w:val="22"/>
        </w:rPr>
        <w:t>pane</w:t>
      </w:r>
    </w:p>
    <w:p>
      <w:pPr>
        <w:pStyle w:val="19"/>
        <w:numPr>
          <w:ilvl w:val="1"/>
          <w:numId w:val="2"/>
        </w:numPr>
        <w:tabs>
          <w:tab w:val="left" w:pos="795"/>
        </w:tabs>
        <w:spacing w:before="138" w:after="0" w:line="240" w:lineRule="auto"/>
        <w:ind w:left="795" w:right="0" w:hanging="338"/>
        <w:jc w:val="both"/>
        <w:rPr>
          <w:rFonts w:ascii="Symbol" w:hAnsi="Symbol"/>
          <w:sz w:val="22"/>
        </w:rPr>
      </w:pPr>
      <w:r>
        <w:rPr>
          <w:sz w:val="22"/>
        </w:rPr>
        <w:t>Column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Configuration</w:t>
      </w:r>
    </w:p>
    <w:p>
      <w:pPr>
        <w:pStyle w:val="15"/>
        <w:spacing w:before="41"/>
      </w:pPr>
    </w:p>
    <w:p>
      <w:pPr>
        <w:pStyle w:val="19"/>
        <w:numPr>
          <w:ilvl w:val="2"/>
          <w:numId w:val="2"/>
        </w:numPr>
        <w:tabs>
          <w:tab w:val="left" w:pos="1134"/>
        </w:tabs>
        <w:spacing w:before="0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Admission</w:t>
      </w:r>
      <w:r>
        <w:rPr>
          <w:spacing w:val="15"/>
          <w:sz w:val="22"/>
        </w:rPr>
        <w:t xml:space="preserve"> </w:t>
      </w:r>
      <w:r>
        <w:rPr>
          <w:spacing w:val="-4"/>
          <w:sz w:val="22"/>
        </w:rPr>
        <w:t>Date</w:t>
      </w:r>
    </w:p>
    <w:p>
      <w:pPr>
        <w:pStyle w:val="15"/>
        <w:spacing w:before="32"/>
      </w:pPr>
    </w:p>
    <w:p>
      <w:pPr>
        <w:pStyle w:val="19"/>
        <w:numPr>
          <w:ilvl w:val="2"/>
          <w:numId w:val="2"/>
        </w:numPr>
        <w:tabs>
          <w:tab w:val="left" w:pos="1134"/>
        </w:tabs>
        <w:spacing w:before="0" w:after="0" w:line="240" w:lineRule="auto"/>
        <w:ind w:left="1134" w:right="0" w:hanging="338"/>
        <w:jc w:val="left"/>
        <w:rPr>
          <w:sz w:val="22"/>
        </w:rPr>
      </w:pPr>
      <w:r>
        <w:rPr>
          <w:spacing w:val="-4"/>
          <w:sz w:val="22"/>
        </w:rPr>
        <w:t>Grade</w:t>
      </w:r>
    </w:p>
    <w:p>
      <w:pPr>
        <w:pStyle w:val="15"/>
        <w:spacing w:before="36"/>
      </w:pPr>
    </w:p>
    <w:p>
      <w:pPr>
        <w:pStyle w:val="19"/>
        <w:numPr>
          <w:ilvl w:val="2"/>
          <w:numId w:val="2"/>
        </w:numPr>
        <w:tabs>
          <w:tab w:val="left" w:pos="1134"/>
        </w:tabs>
        <w:spacing w:before="1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Purpose</w:t>
      </w:r>
      <w:r>
        <w:rPr>
          <w:spacing w:val="11"/>
          <w:sz w:val="22"/>
        </w:rPr>
        <w:t xml:space="preserve"> </w:t>
      </w:r>
      <w:r>
        <w:rPr>
          <w:sz w:val="22"/>
        </w:rPr>
        <w:t>of</w:t>
      </w:r>
      <w:r>
        <w:rPr>
          <w:spacing w:val="5"/>
          <w:sz w:val="22"/>
        </w:rPr>
        <w:t xml:space="preserve"> </w:t>
      </w:r>
      <w:r>
        <w:rPr>
          <w:spacing w:val="-4"/>
          <w:sz w:val="22"/>
        </w:rPr>
        <w:t>Join</w:t>
      </w:r>
    </w:p>
    <w:p>
      <w:pPr>
        <w:pStyle w:val="15"/>
        <w:spacing w:before="32"/>
      </w:pPr>
    </w:p>
    <w:p>
      <w:pPr>
        <w:pStyle w:val="19"/>
        <w:numPr>
          <w:ilvl w:val="2"/>
          <w:numId w:val="2"/>
        </w:numPr>
        <w:tabs>
          <w:tab w:val="left" w:pos="1134"/>
        </w:tabs>
        <w:spacing w:before="0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Father’s</w:t>
      </w:r>
      <w:r>
        <w:rPr>
          <w:spacing w:val="10"/>
          <w:sz w:val="22"/>
        </w:rPr>
        <w:t xml:space="preserve"> </w:t>
      </w:r>
      <w:r>
        <w:rPr>
          <w:sz w:val="22"/>
        </w:rPr>
        <w:t>&amp;</w:t>
      </w:r>
      <w:r>
        <w:rPr>
          <w:spacing w:val="8"/>
          <w:sz w:val="22"/>
        </w:rPr>
        <w:t xml:space="preserve"> </w:t>
      </w:r>
      <w:r>
        <w:rPr>
          <w:sz w:val="22"/>
        </w:rPr>
        <w:t>Mother’s</w:t>
      </w:r>
      <w:r>
        <w:rPr>
          <w:spacing w:val="10"/>
          <w:sz w:val="22"/>
        </w:rPr>
        <w:t xml:space="preserve"> </w:t>
      </w:r>
      <w:r>
        <w:rPr>
          <w:spacing w:val="-2"/>
          <w:sz w:val="22"/>
        </w:rPr>
        <w:t>Contact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140" w:right="1580" w:bottom="280" w:left="560" w:header="0" w:footer="0" w:gutter="0"/>
          <w:docGrid w:linePitch="312" w:charSpace="0"/>
        </w:sectPr>
      </w:pPr>
    </w:p>
    <w:p>
      <w:pPr>
        <w:pStyle w:val="19"/>
        <w:numPr>
          <w:ilvl w:val="2"/>
          <w:numId w:val="2"/>
        </w:numPr>
        <w:tabs>
          <w:tab w:val="left" w:pos="1134"/>
        </w:tabs>
        <w:spacing w:before="83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Admission</w:t>
      </w:r>
      <w:r>
        <w:rPr>
          <w:spacing w:val="15"/>
          <w:sz w:val="22"/>
        </w:rPr>
        <w:t xml:space="preserve"> </w:t>
      </w:r>
      <w:r>
        <w:rPr>
          <w:spacing w:val="-2"/>
          <w:sz w:val="22"/>
        </w:rPr>
        <w:t>Status</w:t>
      </w:r>
    </w:p>
    <w:p>
      <w:pPr>
        <w:pStyle w:val="15"/>
        <w:spacing w:before="37"/>
      </w:pPr>
    </w:p>
    <w:p>
      <w:pPr>
        <w:pStyle w:val="19"/>
        <w:numPr>
          <w:ilvl w:val="2"/>
          <w:numId w:val="2"/>
        </w:numPr>
        <w:tabs>
          <w:tab w:val="left" w:pos="1134"/>
        </w:tabs>
        <w:spacing w:before="0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School</w:t>
      </w:r>
      <w:r>
        <w:rPr>
          <w:spacing w:val="4"/>
          <w:sz w:val="22"/>
        </w:rPr>
        <w:t xml:space="preserve"> </w:t>
      </w:r>
      <w:r>
        <w:rPr>
          <w:sz w:val="22"/>
        </w:rPr>
        <w:t>and</w:t>
      </w:r>
      <w:r>
        <w:rPr>
          <w:spacing w:val="16"/>
          <w:sz w:val="22"/>
        </w:rPr>
        <w:t xml:space="preserve"> </w:t>
      </w:r>
      <w:r>
        <w:rPr>
          <w:sz w:val="22"/>
        </w:rPr>
        <w:t>School</w:t>
      </w:r>
      <w:r>
        <w:rPr>
          <w:spacing w:val="-5"/>
          <w:sz w:val="22"/>
        </w:rPr>
        <w:t xml:space="preserve"> </w:t>
      </w:r>
      <w:r>
        <w:rPr>
          <w:spacing w:val="-4"/>
          <w:sz w:val="22"/>
        </w:rPr>
        <w:t>Area</w:t>
      </w:r>
    </w:p>
    <w:p>
      <w:pPr>
        <w:pStyle w:val="15"/>
        <w:spacing w:before="32"/>
      </w:pPr>
    </w:p>
    <w:p>
      <w:pPr>
        <w:pStyle w:val="19"/>
        <w:numPr>
          <w:ilvl w:val="2"/>
          <w:numId w:val="2"/>
        </w:numPr>
        <w:tabs>
          <w:tab w:val="left" w:pos="1134"/>
        </w:tabs>
        <w:spacing w:before="0" w:after="0" w:line="240" w:lineRule="auto"/>
        <w:ind w:left="1134" w:right="0" w:hanging="338"/>
        <w:jc w:val="left"/>
        <w:rPr>
          <w:sz w:val="22"/>
        </w:rPr>
      </w:pPr>
      <w:r>
        <w:rPr>
          <w:sz w:val="22"/>
        </w:rPr>
        <w:t>Fee,</w:t>
      </w:r>
      <w:r>
        <w:rPr>
          <w:spacing w:val="9"/>
          <w:sz w:val="22"/>
        </w:rPr>
        <w:t xml:space="preserve"> </w:t>
      </w:r>
      <w:r>
        <w:rPr>
          <w:sz w:val="22"/>
        </w:rPr>
        <w:t>Pincode,</w:t>
      </w:r>
      <w:r>
        <w:rPr>
          <w:spacing w:val="10"/>
          <w:sz w:val="22"/>
        </w:rPr>
        <w:t xml:space="preserve"> </w:t>
      </w:r>
      <w:r>
        <w:rPr>
          <w:sz w:val="22"/>
        </w:rPr>
        <w:t>and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Comments</w:t>
      </w:r>
    </w:p>
    <w:p>
      <w:pPr>
        <w:pStyle w:val="15"/>
        <w:spacing w:before="34"/>
      </w:pPr>
    </w:p>
    <w:p>
      <w:pPr>
        <w:pStyle w:val="19"/>
        <w:numPr>
          <w:ilvl w:val="1"/>
          <w:numId w:val="2"/>
        </w:numPr>
        <w:tabs>
          <w:tab w:val="left" w:pos="795"/>
        </w:tabs>
        <w:spacing w:before="1" w:after="0" w:line="240" w:lineRule="auto"/>
        <w:ind w:left="795" w:right="0" w:hanging="338"/>
        <w:jc w:val="both"/>
        <w:rPr>
          <w:rFonts w:ascii="Symbol" w:hAnsi="Symbol"/>
          <w:sz w:val="22"/>
        </w:rPr>
      </w:pPr>
      <w:r>
        <w:rPr>
          <w:spacing w:val="-2"/>
          <w:sz w:val="22"/>
        </w:rPr>
        <w:t>ChoiceFields</w:t>
      </w:r>
    </w:p>
    <w:p>
      <w:pPr>
        <w:pStyle w:val="15"/>
        <w:spacing w:before="135" w:line="370" w:lineRule="auto"/>
        <w:ind w:left="796" w:right="180"/>
        <w:jc w:val="both"/>
      </w:pPr>
      <w:r>
        <w:t>For several fields, choice lists were configured to maintain consistency and improve user experience. These included:</w:t>
      </w:r>
    </w:p>
    <w:tbl>
      <w:tblPr>
        <w:jc w:val="left"/>
        <w:tblInd w:w="8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90"/>
        <w:gridCol w:w="6380"/>
      </w:tblGrid>
      <w:tr>
        <w:trPr>
          <w:trHeight w:val="387"/>
        </w:trPr>
        <w:tc>
          <w:tcPr>
            <w:tcW w:w="2790" w:type="dxa"/>
          </w:tcPr>
          <w:p>
            <w:pPr>
              <w:pStyle w:val="20"/>
              <w:spacing w:before="2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Field</w:t>
            </w:r>
          </w:p>
        </w:tc>
        <w:tc>
          <w:tcPr>
            <w:tcW w:w="6380" w:type="dxa"/>
          </w:tcPr>
          <w:p>
            <w:pPr>
              <w:pStyle w:val="20"/>
              <w:spacing w:before="2"/>
              <w:ind w:left="3" w:right="7"/>
              <w:rPr>
                <w:b/>
                <w:sz w:val="22"/>
              </w:rPr>
            </w:pPr>
            <w:r>
              <w:rPr>
                <w:b/>
                <w:sz w:val="22"/>
              </w:rPr>
              <w:t>Choices</w:t>
            </w:r>
            <w:r>
              <w:rPr>
                <w:b/>
                <w:spacing w:val="13"/>
                <w:sz w:val="22"/>
              </w:rPr>
              <w:t xml:space="preserve"> </w:t>
            </w:r>
            <w:r>
              <w:rPr>
                <w:b/>
                <w:spacing w:val="-2"/>
                <w:sz w:val="22"/>
              </w:rPr>
              <w:t>Configured</w:t>
            </w:r>
          </w:p>
        </w:tc>
      </w:tr>
      <w:tr>
        <w:trPr>
          <w:trHeight w:val="392"/>
        </w:trPr>
        <w:tc>
          <w:tcPr>
            <w:tcW w:w="2790" w:type="dxa"/>
          </w:tcPr>
          <w:p>
            <w:pPr>
              <w:pStyle w:val="20"/>
              <w:spacing w:line="251" w:lineRule="exact"/>
              <w:ind w:right="3"/>
              <w:rPr>
                <w:sz w:val="22"/>
              </w:rPr>
            </w:pPr>
            <w:r>
              <w:rPr>
                <w:spacing w:val="-2"/>
                <w:sz w:val="22"/>
              </w:rPr>
              <w:t>Pincode</w:t>
            </w:r>
          </w:p>
        </w:tc>
        <w:tc>
          <w:tcPr>
            <w:tcW w:w="6380" w:type="dxa"/>
          </w:tcPr>
          <w:p>
            <w:pPr>
              <w:pStyle w:val="20"/>
              <w:spacing w:line="251" w:lineRule="exact"/>
              <w:ind w:left="7" w:right="4"/>
              <w:rPr>
                <w:sz w:val="22"/>
              </w:rPr>
            </w:pPr>
            <w:r>
              <w:rPr>
                <w:spacing w:val="-2"/>
                <w:sz w:val="22"/>
              </w:rPr>
              <w:t>509358,500079,500081</w:t>
            </w:r>
          </w:p>
        </w:tc>
      </w:tr>
      <w:tr>
        <w:trPr>
          <w:trHeight w:val="387"/>
        </w:trPr>
        <w:tc>
          <w:tcPr>
            <w:tcW w:w="2790" w:type="dxa"/>
          </w:tcPr>
          <w:p>
            <w:pPr>
              <w:pStyle w:val="20"/>
              <w:spacing w:line="251" w:lineRule="exact"/>
              <w:ind w:right="5"/>
              <w:rPr>
                <w:sz w:val="22"/>
              </w:rPr>
            </w:pPr>
            <w:r>
              <w:rPr>
                <w:sz w:val="22"/>
              </w:rPr>
              <w:t>Purpose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Join</w:t>
            </w:r>
          </w:p>
        </w:tc>
        <w:tc>
          <w:tcPr>
            <w:tcW w:w="6380" w:type="dxa"/>
          </w:tcPr>
          <w:p>
            <w:pPr>
              <w:pStyle w:val="20"/>
              <w:spacing w:line="251" w:lineRule="exact"/>
              <w:ind w:left="4" w:right="4"/>
              <w:rPr>
                <w:sz w:val="22"/>
              </w:rPr>
            </w:pPr>
            <w:r>
              <w:rPr>
                <w:sz w:val="22"/>
              </w:rPr>
              <w:t>Tuition,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Coaching,</w:t>
            </w:r>
            <w:r>
              <w:rPr>
                <w:spacing w:val="7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Teacher</w:t>
            </w:r>
          </w:p>
        </w:tc>
      </w:tr>
      <w:tr>
        <w:trPr>
          <w:trHeight w:val="387"/>
        </w:trPr>
        <w:tc>
          <w:tcPr>
            <w:tcW w:w="2790" w:type="dxa"/>
          </w:tcPr>
          <w:p>
            <w:pPr>
              <w:pStyle w:val="20"/>
              <w:spacing w:line="251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School</w:t>
            </w:r>
          </w:p>
        </w:tc>
        <w:tc>
          <w:tcPr>
            <w:tcW w:w="6380" w:type="dxa"/>
          </w:tcPr>
          <w:p>
            <w:pPr>
              <w:pStyle w:val="20"/>
              <w:spacing w:line="251" w:lineRule="exact"/>
              <w:ind w:left="7" w:right="4"/>
              <w:rPr>
                <w:sz w:val="22"/>
              </w:rPr>
            </w:pPr>
            <w:r>
              <w:rPr>
                <w:sz w:val="22"/>
              </w:rPr>
              <w:t>Stanley,</w:t>
            </w:r>
            <w:r>
              <w:rPr>
                <w:spacing w:val="6"/>
                <w:sz w:val="22"/>
              </w:rPr>
              <w:t xml:space="preserve"> </w:t>
            </w:r>
            <w:r>
              <w:rPr>
                <w:sz w:val="22"/>
              </w:rPr>
              <w:t>Naresh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It</w:t>
            </w:r>
          </w:p>
        </w:tc>
      </w:tr>
      <w:tr>
        <w:trPr>
          <w:trHeight w:val="392"/>
        </w:trPr>
        <w:tc>
          <w:tcPr>
            <w:tcW w:w="2790" w:type="dxa"/>
          </w:tcPr>
          <w:p>
            <w:pPr>
              <w:pStyle w:val="20"/>
              <w:spacing w:line="251" w:lineRule="exact"/>
              <w:ind w:right="3"/>
              <w:rPr>
                <w:sz w:val="22"/>
              </w:rPr>
            </w:pPr>
            <w:r>
              <w:rPr>
                <w:sz w:val="22"/>
              </w:rPr>
              <w:t xml:space="preserve">School </w:t>
            </w:r>
            <w:r>
              <w:rPr>
                <w:spacing w:val="-4"/>
                <w:sz w:val="22"/>
              </w:rPr>
              <w:t>Area</w:t>
            </w:r>
          </w:p>
        </w:tc>
        <w:tc>
          <w:tcPr>
            <w:tcW w:w="6380" w:type="dxa"/>
          </w:tcPr>
          <w:p>
            <w:pPr>
              <w:pStyle w:val="20"/>
              <w:spacing w:line="251" w:lineRule="exact"/>
              <w:ind w:left="7" w:right="4"/>
              <w:rPr>
                <w:sz w:val="22"/>
              </w:rPr>
            </w:pPr>
            <w:r>
              <w:rPr>
                <w:sz w:val="22"/>
              </w:rPr>
              <w:t>Near</w:t>
            </w:r>
            <w:r>
              <w:rPr>
                <w:spacing w:val="10"/>
                <w:sz w:val="22"/>
              </w:rPr>
              <w:t xml:space="preserve"> </w:t>
            </w:r>
            <w:r>
              <w:rPr>
                <w:sz w:val="22"/>
              </w:rPr>
              <w:t>Market,</w:t>
            </w:r>
            <w:r>
              <w:rPr>
                <w:spacing w:val="13"/>
                <w:sz w:val="22"/>
              </w:rPr>
              <w:t xml:space="preserve"> </w:t>
            </w:r>
            <w:r>
              <w:rPr>
                <w:sz w:val="22"/>
              </w:rPr>
              <w:t>Near</w:t>
            </w:r>
            <w:r>
              <w:rPr>
                <w:spacing w:val="10"/>
                <w:sz w:val="22"/>
              </w:rPr>
              <w:t xml:space="preserve"> </w:t>
            </w:r>
            <w:r>
              <w:rPr>
                <w:sz w:val="22"/>
              </w:rPr>
              <w:t>Bus</w:t>
            </w:r>
            <w:r>
              <w:rPr>
                <w:spacing w:val="7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stand</w:t>
            </w:r>
          </w:p>
        </w:tc>
      </w:tr>
    </w:tbl>
    <w:p>
      <w:pPr>
        <w:pStyle w:val="15"/>
        <w:rPr>
          <w:sz w:val="20"/>
        </w:rPr>
      </w:pPr>
    </w:p>
    <w:p>
      <w:pPr>
        <w:pStyle w:val="15"/>
        <w:spacing w:before="56"/>
        <w:rPr>
          <w:sz w:val="20"/>
        </w:rPr>
      </w:pPr>
      <w:r>
        <w:drawing>
          <wp:anchor distT="0" distB="0" distL="0" distR="0" simplePos="0" relativeHeight="35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197187</wp:posOffset>
            </wp:positionV>
            <wp:extent cx="6195052" cy="3312985"/>
            <wp:effectExtent l="0" t="0" r="0" b="0"/>
            <wp:wrapTopAndBottom/>
            <wp:docPr id="31" name="图片 3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5052" cy="331298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98"/>
      </w:pPr>
    </w:p>
    <w:p>
      <w:pPr>
        <w:pStyle w:val="17"/>
        <w:numPr>
          <w:ilvl w:val="0"/>
          <w:numId w:val="2"/>
        </w:numPr>
        <w:tabs>
          <w:tab w:val="left" w:pos="795"/>
        </w:tabs>
        <w:spacing w:before="0" w:after="0" w:line="240" w:lineRule="auto"/>
        <w:ind w:left="795" w:right="0" w:hanging="338"/>
        <w:jc w:val="both"/>
      </w:pPr>
      <w:r>
        <w:t>Creating</w:t>
      </w:r>
      <w:r>
        <w:rPr>
          <w:spacing w:val="9"/>
        </w:rPr>
        <w:t xml:space="preserve"> </w:t>
      </w:r>
      <w:r>
        <w:t>Student</w:t>
      </w:r>
      <w:r>
        <w:rPr>
          <w:spacing w:val="11"/>
        </w:rPr>
        <w:t xml:space="preserve"> </w:t>
      </w:r>
      <w:r>
        <w:t>Progress</w:t>
      </w:r>
      <w:r>
        <w:rPr>
          <w:spacing w:val="3"/>
        </w:rPr>
        <w:t xml:space="preserve"> </w:t>
      </w:r>
      <w:r>
        <w:rPr>
          <w:spacing w:val="-4"/>
        </w:rPr>
        <w:t>Table</w:t>
      </w:r>
    </w:p>
    <w:p>
      <w:pPr>
        <w:pStyle w:val="15"/>
        <w:spacing w:before="132" w:line="372" w:lineRule="auto"/>
        <w:ind w:left="796" w:right="133"/>
        <w:jc w:val="both"/>
      </w:pPr>
      <w:r>
        <w:t>The Student Progress</w:t>
      </w:r>
      <w:r>
        <w:rPr>
          <w:spacing w:val="-2"/>
        </w:rPr>
        <w:t xml:space="preserve"> </w:t>
      </w:r>
      <w:r>
        <w:t>Table is designed to store</w:t>
      </w:r>
      <w:r>
        <w:rPr>
          <w:spacing w:val="-7"/>
        </w:rPr>
        <w:t xml:space="preserve"> </w:t>
      </w:r>
      <w:r>
        <w:t>the academic performance details of</w:t>
      </w:r>
      <w:r>
        <w:rPr>
          <w:spacing w:val="-4"/>
        </w:rPr>
        <w:t xml:space="preserve"> </w:t>
      </w:r>
      <w:r>
        <w:t>each student. This table plays a vital role in tracking individual subject marks, calculating totals, and deriving overall results such as percentage and pass/fail status.</w:t>
      </w:r>
    </w:p>
    <w:p>
      <w:pPr>
        <w:pStyle w:val="17"/>
        <w:spacing w:line="252" w:lineRule="exact"/>
        <w:ind w:left="796"/>
        <w:jc w:val="both"/>
      </w:pPr>
      <w:r>
        <w:t>Table</w:t>
      </w:r>
      <w:r>
        <w:rPr>
          <w:spacing w:val="-13"/>
        </w:rPr>
        <w:t xml:space="preserve"> </w:t>
      </w:r>
      <w:r>
        <w:rPr>
          <w:spacing w:val="-2"/>
        </w:rPr>
        <w:t>Setup</w:t>
      </w:r>
    </w:p>
    <w:p>
      <w:pPr>
        <w:pStyle w:val="19"/>
        <w:numPr>
          <w:ilvl w:val="1"/>
          <w:numId w:val="2"/>
        </w:numPr>
        <w:tabs>
          <w:tab w:val="left" w:pos="795"/>
        </w:tabs>
        <w:spacing w:before="132" w:after="0" w:line="240" w:lineRule="auto"/>
        <w:ind w:left="795" w:right="0" w:hanging="338"/>
        <w:jc w:val="both"/>
        <w:rPr>
          <w:rFonts w:ascii="Symbol" w:hAnsi="Symbol"/>
          <w:sz w:val="19"/>
        </w:rPr>
      </w:pPr>
      <w:r>
        <w:rPr>
          <w:sz w:val="22"/>
        </w:rPr>
        <w:t>Table</w:t>
      </w:r>
      <w:r>
        <w:rPr>
          <w:spacing w:val="4"/>
          <w:sz w:val="22"/>
        </w:rPr>
        <w:t xml:space="preserve"> </w:t>
      </w:r>
      <w:r>
        <w:rPr>
          <w:sz w:val="22"/>
        </w:rPr>
        <w:t>Name:</w:t>
      </w:r>
      <w:r>
        <w:rPr>
          <w:spacing w:val="6"/>
          <w:sz w:val="22"/>
        </w:rPr>
        <w:t xml:space="preserve"> </w:t>
      </w:r>
      <w:r>
        <w:rPr>
          <w:sz w:val="22"/>
        </w:rPr>
        <w:t>Student</w:t>
      </w:r>
      <w:r>
        <w:rPr>
          <w:spacing w:val="11"/>
          <w:sz w:val="22"/>
        </w:rPr>
        <w:t xml:space="preserve"> </w:t>
      </w:r>
      <w:r>
        <w:rPr>
          <w:spacing w:val="-2"/>
          <w:sz w:val="22"/>
        </w:rPr>
        <w:t>Progress</w:t>
      </w:r>
    </w:p>
    <w:p>
      <w:pPr>
        <w:pStyle w:val="19"/>
        <w:numPr>
          <w:ilvl w:val="1"/>
          <w:numId w:val="2"/>
        </w:numPr>
        <w:tabs>
          <w:tab w:val="left" w:pos="796"/>
        </w:tabs>
        <w:spacing w:before="140" w:after="0" w:line="240" w:lineRule="auto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Added</w:t>
      </w:r>
      <w:r>
        <w:rPr>
          <w:spacing w:val="9"/>
          <w:sz w:val="22"/>
        </w:rPr>
        <w:t xml:space="preserve"> </w:t>
      </w:r>
      <w:r>
        <w:rPr>
          <w:sz w:val="22"/>
        </w:rPr>
        <w:t>as</w:t>
      </w:r>
      <w:r>
        <w:rPr>
          <w:spacing w:val="7"/>
          <w:sz w:val="22"/>
        </w:rPr>
        <w:t xml:space="preserve"> </w:t>
      </w:r>
      <w:r>
        <w:rPr>
          <w:sz w:val="22"/>
        </w:rPr>
        <w:t>a</w:t>
      </w:r>
      <w:r>
        <w:rPr>
          <w:spacing w:val="8"/>
          <w:sz w:val="22"/>
        </w:rPr>
        <w:t xml:space="preserve"> </w:t>
      </w:r>
      <w:r>
        <w:rPr>
          <w:sz w:val="22"/>
        </w:rPr>
        <w:t>separate</w:t>
      </w:r>
      <w:r>
        <w:rPr>
          <w:spacing w:val="14"/>
          <w:sz w:val="22"/>
        </w:rPr>
        <w:t xml:space="preserve"> </w:t>
      </w:r>
      <w:r>
        <w:rPr>
          <w:sz w:val="22"/>
        </w:rPr>
        <w:t>module</w:t>
      </w:r>
      <w:r>
        <w:rPr>
          <w:spacing w:val="8"/>
          <w:sz w:val="22"/>
        </w:rPr>
        <w:t xml:space="preserve"> </w:t>
      </w:r>
      <w:r>
        <w:rPr>
          <w:sz w:val="22"/>
        </w:rPr>
        <w:t>under</w:t>
      </w:r>
      <w:r>
        <w:rPr>
          <w:spacing w:val="10"/>
          <w:sz w:val="22"/>
        </w:rPr>
        <w:t xml:space="preserve"> </w:t>
      </w:r>
      <w:r>
        <w:rPr>
          <w:sz w:val="22"/>
        </w:rPr>
        <w:t>the</w:t>
      </w:r>
      <w:r>
        <w:rPr>
          <w:spacing w:val="13"/>
          <w:sz w:val="22"/>
        </w:rPr>
        <w:t xml:space="preserve"> </w:t>
      </w:r>
      <w:r>
        <w:rPr>
          <w:b/>
          <w:sz w:val="22"/>
        </w:rPr>
        <w:t>Salesforce</w:t>
      </w:r>
      <w:r>
        <w:rPr>
          <w:b/>
          <w:spacing w:val="9"/>
          <w:sz w:val="22"/>
        </w:rPr>
        <w:t xml:space="preserve"> </w:t>
      </w:r>
      <w:r>
        <w:rPr>
          <w:sz w:val="22"/>
        </w:rPr>
        <w:t>application</w:t>
      </w:r>
      <w:r>
        <w:rPr>
          <w:spacing w:val="9"/>
          <w:sz w:val="22"/>
        </w:rPr>
        <w:t xml:space="preserve"> </w:t>
      </w:r>
      <w:r>
        <w:rPr>
          <w:spacing w:val="-4"/>
          <w:sz w:val="22"/>
        </w:rPr>
        <w:t>menu</w:t>
      </w:r>
    </w:p>
    <w:p>
      <w:pPr>
        <w:pStyle w:val="19"/>
        <w:numPr>
          <w:ilvl w:val="1"/>
          <w:numId w:val="2"/>
        </w:numPr>
        <w:tabs>
          <w:tab w:val="left" w:pos="796"/>
        </w:tabs>
        <w:spacing w:before="136" w:after="0" w:line="240" w:lineRule="auto"/>
        <w:ind w:left="795" w:right="0" w:hanging="339"/>
        <w:jc w:val="left"/>
        <w:rPr>
          <w:rFonts w:ascii="Symbol" w:hAnsi="Symbol"/>
          <w:sz w:val="19"/>
        </w:rPr>
      </w:pPr>
      <w:r>
        <w:rPr>
          <w:sz w:val="22"/>
        </w:rPr>
        <w:t>Independent</w:t>
      </w:r>
      <w:r>
        <w:rPr>
          <w:spacing w:val="11"/>
          <w:sz w:val="22"/>
        </w:rPr>
        <w:t xml:space="preserve"> </w:t>
      </w:r>
      <w:r>
        <w:rPr>
          <w:sz w:val="22"/>
        </w:rPr>
        <w:t>table</w:t>
      </w:r>
      <w:r>
        <w:rPr>
          <w:spacing w:val="9"/>
          <w:sz w:val="22"/>
        </w:rPr>
        <w:t xml:space="preserve"> </w:t>
      </w:r>
      <w:r>
        <w:rPr>
          <w:sz w:val="22"/>
        </w:rPr>
        <w:t>created</w:t>
      </w:r>
      <w:r>
        <w:rPr>
          <w:spacing w:val="11"/>
          <w:sz w:val="22"/>
        </w:rPr>
        <w:t xml:space="preserve"> </w:t>
      </w:r>
      <w:r>
        <w:rPr>
          <w:sz w:val="22"/>
        </w:rPr>
        <w:t>without</w:t>
      </w:r>
      <w:r>
        <w:rPr>
          <w:spacing w:val="12"/>
          <w:sz w:val="22"/>
        </w:rPr>
        <w:t xml:space="preserve"> </w:t>
      </w:r>
      <w:r>
        <w:rPr>
          <w:sz w:val="22"/>
        </w:rPr>
        <w:t>extension</w:t>
      </w:r>
      <w:r>
        <w:rPr>
          <w:spacing w:val="6"/>
          <w:sz w:val="22"/>
        </w:rPr>
        <w:t xml:space="preserve"> </w:t>
      </w:r>
      <w:r>
        <w:rPr>
          <w:sz w:val="22"/>
        </w:rPr>
        <w:t>(as</w:t>
      </w:r>
      <w:r>
        <w:rPr>
          <w:spacing w:val="12"/>
          <w:sz w:val="22"/>
        </w:rPr>
        <w:t xml:space="preserve"> </w:t>
      </w:r>
      <w:r>
        <w:rPr>
          <w:sz w:val="22"/>
        </w:rPr>
        <w:t>it</w:t>
      </w:r>
      <w:r>
        <w:rPr>
          <w:spacing w:val="12"/>
          <w:sz w:val="22"/>
        </w:rPr>
        <w:t xml:space="preserve"> </w:t>
      </w:r>
      <w:r>
        <w:rPr>
          <w:sz w:val="22"/>
        </w:rPr>
        <w:t>holds</w:t>
      </w:r>
      <w:r>
        <w:rPr>
          <w:spacing w:val="8"/>
          <w:sz w:val="22"/>
        </w:rPr>
        <w:t xml:space="preserve"> </w:t>
      </w:r>
      <w:r>
        <w:rPr>
          <w:sz w:val="22"/>
        </w:rPr>
        <w:t>specific</w:t>
      </w:r>
      <w:r>
        <w:rPr>
          <w:spacing w:val="9"/>
          <w:sz w:val="22"/>
        </w:rPr>
        <w:t xml:space="preserve"> </w:t>
      </w:r>
      <w:r>
        <w:rPr>
          <w:sz w:val="22"/>
        </w:rPr>
        <w:t>performance</w:t>
      </w:r>
      <w:r>
        <w:rPr>
          <w:spacing w:val="10"/>
          <w:sz w:val="22"/>
        </w:rPr>
        <w:t xml:space="preserve"> </w:t>
      </w:r>
      <w:r>
        <w:rPr>
          <w:spacing w:val="-4"/>
          <w:sz w:val="22"/>
        </w:rPr>
        <w:t>data</w:t>
      </w:r>
    </w:p>
    <w:p>
      <w:pPr>
        <w:spacing w:after="0" w:line="240" w:lineRule="auto"/>
        <w:jc w:val="left"/>
        <w:rPr>
          <w:rFonts w:ascii="Symbol" w:hAnsi="Symbol"/>
          <w:sz w:val="19"/>
        </w:rPr>
        <w:sectPr>
          <w:pgSz w:w="12240" w:h="15840"/>
          <w:pgMar w:top="580" w:right="1580" w:bottom="280" w:left="560" w:header="0" w:footer="0" w:gutter="0"/>
          <w:docGrid w:linePitch="312" w:charSpace="0"/>
        </w:sectPr>
      </w:pPr>
    </w:p>
    <w:p>
      <w:pPr>
        <w:pStyle w:val="15"/>
        <w:ind w:left="118"/>
        <w:rPr>
          <w:sz w:val="20"/>
        </w:rPr>
      </w:pPr>
      <w:r>
        <w:rPr>
          <w:sz w:val="20"/>
        </w:rPr>
        <w:drawing>
          <wp:inline distT="0" distB="0" distL="0" distR="0">
            <wp:extent cx="6192081" cy="3274123"/>
            <wp:effectExtent l="0" t="0" r="0" b="0"/>
            <wp:docPr id="34" name="图片 3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2081" cy="3274123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39"/>
        <w:rPr>
          <w:sz w:val="26"/>
        </w:rPr>
      </w:pPr>
    </w:p>
    <w:p>
      <w:pPr>
        <w:pStyle w:val="16"/>
      </w:pPr>
      <w:r>
        <w:t>Step4: Form Layout</w:t>
      </w:r>
      <w:r>
        <w:rPr>
          <w:spacing w:val="3"/>
        </w:rPr>
        <w:t xml:space="preserve"> </w:t>
      </w:r>
      <w:r>
        <w:t>&amp; Form</w:t>
      </w:r>
      <w:r>
        <w:rPr>
          <w:spacing w:val="1"/>
        </w:rPr>
        <w:t xml:space="preserve"> </w:t>
      </w:r>
      <w:r>
        <w:rPr>
          <w:spacing w:val="-2"/>
        </w:rPr>
        <w:t>Design</w:t>
      </w:r>
    </w:p>
    <w:p>
      <w:pPr>
        <w:pStyle w:val="15"/>
        <w:spacing w:before="13"/>
        <w:rPr>
          <w:b/>
          <w:sz w:val="26"/>
        </w:rPr>
      </w:pPr>
    </w:p>
    <w:p>
      <w:pPr>
        <w:pStyle w:val="17"/>
        <w:spacing w:before="1"/>
      </w:pPr>
      <w:r>
        <w:t>Configuring</w:t>
      </w:r>
      <w:r>
        <w:rPr>
          <w:spacing w:val="12"/>
        </w:rPr>
        <w:t xml:space="preserve"> </w:t>
      </w:r>
      <w:r>
        <w:t>Form</w:t>
      </w:r>
      <w:r>
        <w:rPr>
          <w:spacing w:val="10"/>
        </w:rPr>
        <w:t xml:space="preserve"> </w:t>
      </w:r>
      <w:r>
        <w:t>Layout</w:t>
      </w:r>
      <w:r>
        <w:rPr>
          <w:spacing w:val="1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Student</w:t>
      </w:r>
      <w:r>
        <w:rPr>
          <w:spacing w:val="9"/>
        </w:rPr>
        <w:t xml:space="preserve"> </w:t>
      </w:r>
      <w:r>
        <w:t>Progress</w:t>
      </w:r>
      <w:r>
        <w:rPr>
          <w:spacing w:val="6"/>
        </w:rPr>
        <w:t xml:space="preserve"> </w:t>
      </w:r>
      <w:r>
        <w:rPr>
          <w:spacing w:val="-2"/>
        </w:rPr>
        <w:t>Table</w:t>
      </w:r>
    </w:p>
    <w:p>
      <w:pPr>
        <w:pStyle w:val="15"/>
        <w:spacing w:before="27"/>
        <w:rPr>
          <w:b/>
        </w:rPr>
      </w:pPr>
    </w:p>
    <w:p>
      <w:pPr>
        <w:pStyle w:val="15"/>
        <w:spacing w:line="372" w:lineRule="auto"/>
        <w:ind w:left="118" w:right="55"/>
      </w:pPr>
      <w:r>
        <w:t>After</w:t>
      </w:r>
      <w:r>
        <w:rPr>
          <w:spacing w:val="17"/>
        </w:rPr>
        <w:t xml:space="preserve"> </w:t>
      </w:r>
      <w:r>
        <w:t>creating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Student</w:t>
      </w:r>
      <w:r>
        <w:rPr>
          <w:spacing w:val="15"/>
        </w:rPr>
        <w:t xml:space="preserve"> </w:t>
      </w:r>
      <w:r>
        <w:t>Progress Table,</w:t>
      </w:r>
      <w:r>
        <w:rPr>
          <w:spacing w:val="18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set</w:t>
      </w:r>
      <w:r>
        <w:rPr>
          <w:spacing w:val="20"/>
        </w:rPr>
        <w:t xml:space="preserve"> </w:t>
      </w:r>
      <w:r>
        <w:t>up the</w:t>
      </w:r>
      <w:r>
        <w:rPr>
          <w:spacing w:val="14"/>
        </w:rPr>
        <w:t xml:space="preserve"> </w:t>
      </w:r>
      <w:r>
        <w:t>form layout</w:t>
      </w:r>
      <w:r>
        <w:rPr>
          <w:spacing w:val="15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make</w:t>
      </w:r>
      <w:r>
        <w:rPr>
          <w:spacing w:val="14"/>
        </w:rPr>
        <w:t xml:space="preserve"> </w:t>
      </w:r>
      <w:r>
        <w:t>sure</w:t>
      </w:r>
      <w:r>
        <w:rPr>
          <w:spacing w:val="14"/>
        </w:rPr>
        <w:t xml:space="preserve"> </w:t>
      </w:r>
      <w:r>
        <w:t>all important</w:t>
      </w:r>
      <w:r>
        <w:rPr>
          <w:spacing w:val="20"/>
        </w:rPr>
        <w:t xml:space="preserve"> </w:t>
      </w:r>
      <w:r>
        <w:t>fields</w:t>
      </w:r>
      <w:r>
        <w:rPr>
          <w:spacing w:val="18"/>
        </w:rPr>
        <w:t xml:space="preserve"> </w:t>
      </w:r>
      <w:r>
        <w:t>appear in the right order when viewing or editing student records.</w:t>
      </w:r>
    </w:p>
    <w:p>
      <w:pPr>
        <w:pStyle w:val="15"/>
        <w:spacing w:before="147"/>
        <w:ind w:left="118"/>
      </w:pPr>
      <w:r>
        <w:t>Here</w:t>
      </w:r>
      <w:r>
        <w:rPr>
          <w:spacing w:val="6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select</w:t>
      </w:r>
      <w:r>
        <w:rPr>
          <w:spacing w:val="1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fields</w:t>
      </w:r>
      <w:r>
        <w:rPr>
          <w:spacing w:val="10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reference</w:t>
      </w:r>
      <w:r>
        <w:rPr>
          <w:spacing w:val="12"/>
        </w:rPr>
        <w:t xml:space="preserve"> </w:t>
      </w:r>
      <w:r>
        <w:t>field</w:t>
      </w:r>
      <w:r>
        <w:rPr>
          <w:spacing w:val="8"/>
        </w:rPr>
        <w:t xml:space="preserve"> </w:t>
      </w:r>
      <w:r>
        <w:t>admission</w:t>
      </w:r>
      <w:r>
        <w:rPr>
          <w:spacing w:val="3"/>
        </w:rPr>
        <w:t xml:space="preserve"> </w:t>
      </w:r>
      <w:r>
        <w:t>table</w:t>
      </w:r>
      <w:r>
        <w:rPr>
          <w:spacing w:val="7"/>
        </w:rPr>
        <w:t xml:space="preserve"> </w:t>
      </w:r>
      <w:r>
        <w:t>then</w:t>
      </w:r>
      <w:r>
        <w:rPr>
          <w:spacing w:val="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fields</w:t>
      </w:r>
      <w:r>
        <w:rPr>
          <w:spacing w:val="10"/>
        </w:rPr>
        <w:t xml:space="preserve"> </w:t>
      </w:r>
      <w:r>
        <w:t>formed</w:t>
      </w:r>
      <w:r>
        <w:rPr>
          <w:spacing w:val="13"/>
        </w:rPr>
        <w:t xml:space="preserve"> </w:t>
      </w:r>
      <w:r>
        <w:rPr>
          <w:spacing w:val="-2"/>
        </w:rPr>
        <w:t>like:</w:t>
      </w:r>
    </w:p>
    <w:p>
      <w:pPr>
        <w:pStyle w:val="15"/>
        <w:spacing w:before="31"/>
        <w:rPr>
          <w:sz w:val="20"/>
        </w:rPr>
      </w:pPr>
      <w:r>
        <w:drawing>
          <wp:anchor distT="0" distB="0" distL="0" distR="0" simplePos="0" relativeHeight="36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181219</wp:posOffset>
            </wp:positionV>
            <wp:extent cx="6208695" cy="2655570"/>
            <wp:effectExtent l="0" t="0" r="0" b="0"/>
            <wp:wrapTopAndBottom/>
            <wp:docPr id="37" name="图片 3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9" name="图片 3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08695" cy="265557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  <w:spacing w:before="83"/>
      </w:pPr>
    </w:p>
    <w:p>
      <w:pPr>
        <w:spacing w:before="0" w:line="372" w:lineRule="auto"/>
        <w:ind w:left="118" w:right="0" w:firstLine="0"/>
        <w:jc w:val="left"/>
        <w:rPr>
          <w:b/>
          <w:sz w:val="22"/>
        </w:rPr>
      </w:pPr>
      <w:r>
        <w:rPr>
          <w:b/>
          <w:sz w:val="22"/>
        </w:rPr>
        <w:t>Creating Form Design for Admission Table</w:t>
      </w:r>
      <w:r>
        <w:rPr>
          <w:sz w:val="22"/>
        </w:rPr>
        <w:t>: To make the</w:t>
      </w:r>
      <w:r>
        <w:rPr>
          <w:spacing w:val="19"/>
          <w:sz w:val="22"/>
        </w:rPr>
        <w:t xml:space="preserve"> </w:t>
      </w:r>
      <w:r>
        <w:rPr>
          <w:sz w:val="22"/>
        </w:rPr>
        <w:t>form easy to use and display all necessary fields properly,</w:t>
      </w:r>
      <w:r>
        <w:rPr>
          <w:spacing w:val="30"/>
          <w:sz w:val="22"/>
        </w:rPr>
        <w:t xml:space="preserve"> </w:t>
      </w:r>
      <w:r>
        <w:rPr>
          <w:sz w:val="22"/>
        </w:rPr>
        <w:t>we designed the</w:t>
      </w:r>
      <w:r>
        <w:rPr>
          <w:spacing w:val="33"/>
          <w:sz w:val="22"/>
        </w:rPr>
        <w:t xml:space="preserve"> </w:t>
      </w:r>
      <w:r>
        <w:rPr>
          <w:sz w:val="22"/>
        </w:rPr>
        <w:t>form layout</w:t>
      </w:r>
      <w:r>
        <w:rPr>
          <w:spacing w:val="34"/>
          <w:sz w:val="22"/>
        </w:rPr>
        <w:t xml:space="preserve"> </w:t>
      </w:r>
      <w:r>
        <w:rPr>
          <w:sz w:val="22"/>
        </w:rPr>
        <w:t>for the Admission Table using the Form Designer</w:t>
      </w:r>
      <w:r>
        <w:rPr>
          <w:b/>
          <w:sz w:val="22"/>
        </w:rPr>
        <w:t>.</w:t>
      </w:r>
    </w:p>
    <w:p>
      <w:pPr>
        <w:spacing w:after="0" w:line="372" w:lineRule="auto"/>
        <w:jc w:val="left"/>
        <w:rPr>
          <w:sz w:val="22"/>
        </w:rPr>
        <w:sectPr>
          <w:pgSz w:w="12240" w:h="15840"/>
          <w:pgMar w:top="660" w:right="1580" w:bottom="280" w:left="560" w:header="0" w:footer="0" w:gutter="0"/>
          <w:docGrid w:linePitch="312" w:charSpace="0"/>
        </w:sectPr>
      </w:pPr>
    </w:p>
    <w:p>
      <w:pPr>
        <w:pStyle w:val="17"/>
        <w:spacing w:before="68"/>
      </w:pPr>
      <w:r>
        <w:t>Steps</w:t>
      </w:r>
      <w:r>
        <w:rPr>
          <w:spacing w:val="7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Design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4"/>
        </w:rPr>
        <w:t>Form:</w:t>
      </w:r>
    </w:p>
    <w:p>
      <w:pPr>
        <w:pStyle w:val="15"/>
        <w:spacing w:before="32"/>
        <w:rPr>
          <w:b/>
        </w:rPr>
      </w:pPr>
    </w:p>
    <w:p>
      <w:pPr>
        <w:pStyle w:val="19"/>
        <w:numPr>
          <w:ilvl w:val="0"/>
          <w:numId w:val="3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Go</w:t>
      </w:r>
      <w:r>
        <w:rPr>
          <w:spacing w:val="6"/>
          <w:sz w:val="22"/>
        </w:rPr>
        <w:t xml:space="preserve"> </w:t>
      </w:r>
      <w:r>
        <w:rPr>
          <w:sz w:val="22"/>
        </w:rPr>
        <w:t>to</w:t>
      </w:r>
      <w:r>
        <w:rPr>
          <w:spacing w:val="8"/>
          <w:sz w:val="22"/>
        </w:rPr>
        <w:t xml:space="preserve"> </w:t>
      </w:r>
      <w:r>
        <w:rPr>
          <w:b/>
          <w:sz w:val="22"/>
        </w:rPr>
        <w:t>Form</w:t>
      </w:r>
      <w:r>
        <w:rPr>
          <w:b/>
          <w:spacing w:val="3"/>
          <w:sz w:val="22"/>
        </w:rPr>
        <w:t xml:space="preserve"> </w:t>
      </w:r>
      <w:r>
        <w:rPr>
          <w:b/>
          <w:spacing w:val="-2"/>
          <w:sz w:val="22"/>
        </w:rPr>
        <w:t>Designer</w:t>
      </w:r>
      <w:r>
        <w:rPr>
          <w:spacing w:val="-2"/>
          <w:sz w:val="22"/>
        </w:rPr>
        <w:t>.</w:t>
      </w:r>
    </w:p>
    <w:p>
      <w:pPr>
        <w:pStyle w:val="15"/>
        <w:spacing w:before="32"/>
      </w:pPr>
    </w:p>
    <w:p>
      <w:pPr>
        <w:pStyle w:val="19"/>
        <w:numPr>
          <w:ilvl w:val="0"/>
          <w:numId w:val="3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Choose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9"/>
          <w:sz w:val="22"/>
        </w:rPr>
        <w:t xml:space="preserve"> </w:t>
      </w:r>
      <w:r>
        <w:rPr>
          <w:sz w:val="22"/>
        </w:rPr>
        <w:t>table</w:t>
      </w:r>
      <w:r>
        <w:rPr>
          <w:spacing w:val="9"/>
          <w:sz w:val="22"/>
        </w:rPr>
        <w:t xml:space="preserve"> </w:t>
      </w:r>
      <w:r>
        <w:rPr>
          <w:sz w:val="22"/>
        </w:rPr>
        <w:t>(e.g.,</w:t>
      </w:r>
      <w:r>
        <w:rPr>
          <w:spacing w:val="-2"/>
          <w:sz w:val="22"/>
        </w:rPr>
        <w:t xml:space="preserve"> </w:t>
      </w:r>
      <w:r>
        <w:rPr>
          <w:sz w:val="22"/>
        </w:rPr>
        <w:t>Admission</w:t>
      </w:r>
      <w:r>
        <w:rPr>
          <w:spacing w:val="5"/>
          <w:sz w:val="22"/>
        </w:rPr>
        <w:t xml:space="preserve"> </w:t>
      </w:r>
      <w:r>
        <w:rPr>
          <w:sz w:val="22"/>
        </w:rPr>
        <w:t>or</w:t>
      </w:r>
      <w:r>
        <w:rPr>
          <w:spacing w:val="11"/>
          <w:sz w:val="22"/>
        </w:rPr>
        <w:t xml:space="preserve"> </w:t>
      </w:r>
      <w:r>
        <w:rPr>
          <w:sz w:val="22"/>
        </w:rPr>
        <w:t>student</w:t>
      </w:r>
      <w:r>
        <w:rPr>
          <w:spacing w:val="23"/>
          <w:sz w:val="22"/>
        </w:rPr>
        <w:t xml:space="preserve"> </w:t>
      </w:r>
      <w:r>
        <w:rPr>
          <w:sz w:val="22"/>
        </w:rPr>
        <w:t>data)</w:t>
      </w:r>
      <w:r>
        <w:rPr>
          <w:spacing w:val="2"/>
          <w:sz w:val="22"/>
        </w:rPr>
        <w:t xml:space="preserve"> </w:t>
      </w:r>
      <w:r>
        <w:rPr>
          <w:sz w:val="22"/>
        </w:rPr>
        <w:t>from the</w:t>
      </w:r>
      <w:r>
        <w:rPr>
          <w:spacing w:val="15"/>
          <w:sz w:val="22"/>
        </w:rPr>
        <w:t xml:space="preserve"> </w:t>
      </w:r>
      <w:r>
        <w:rPr>
          <w:spacing w:val="-2"/>
          <w:sz w:val="22"/>
        </w:rPr>
        <w:t>list.</w:t>
      </w:r>
    </w:p>
    <w:p>
      <w:pPr>
        <w:pStyle w:val="15"/>
        <w:spacing w:before="37"/>
      </w:pPr>
    </w:p>
    <w:p>
      <w:pPr>
        <w:pStyle w:val="19"/>
        <w:numPr>
          <w:ilvl w:val="0"/>
          <w:numId w:val="3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Select</w:t>
      </w:r>
      <w:r>
        <w:rPr>
          <w:spacing w:val="6"/>
          <w:sz w:val="22"/>
        </w:rPr>
        <w:t xml:space="preserve"> </w:t>
      </w:r>
      <w:r>
        <w:rPr>
          <w:sz w:val="22"/>
        </w:rPr>
        <w:t>The</w:t>
      </w:r>
      <w:r>
        <w:rPr>
          <w:spacing w:val="5"/>
          <w:sz w:val="22"/>
        </w:rPr>
        <w:t xml:space="preserve"> </w:t>
      </w:r>
      <w:r>
        <w:rPr>
          <w:sz w:val="22"/>
        </w:rPr>
        <w:t>table</w:t>
      </w:r>
      <w:r>
        <w:rPr>
          <w:spacing w:val="5"/>
          <w:sz w:val="22"/>
        </w:rPr>
        <w:t xml:space="preserve"> </w:t>
      </w:r>
      <w:r>
        <w:rPr>
          <w:spacing w:val="-2"/>
          <w:sz w:val="22"/>
        </w:rPr>
        <w:t>Salesforce(u_salesforce)</w:t>
      </w:r>
    </w:p>
    <w:p>
      <w:pPr>
        <w:pStyle w:val="15"/>
        <w:spacing w:before="32"/>
      </w:pPr>
    </w:p>
    <w:p>
      <w:pPr>
        <w:pStyle w:val="19"/>
        <w:numPr>
          <w:ilvl w:val="0"/>
          <w:numId w:val="3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From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10"/>
          <w:sz w:val="22"/>
        </w:rPr>
        <w:t xml:space="preserve"> </w:t>
      </w:r>
      <w:r>
        <w:rPr>
          <w:b/>
          <w:sz w:val="22"/>
        </w:rPr>
        <w:t>Fields</w:t>
      </w:r>
      <w:r>
        <w:rPr>
          <w:b/>
          <w:spacing w:val="7"/>
          <w:sz w:val="22"/>
        </w:rPr>
        <w:t xml:space="preserve"> </w:t>
      </w:r>
      <w:r>
        <w:rPr>
          <w:sz w:val="22"/>
        </w:rPr>
        <w:t>panel</w:t>
      </w:r>
      <w:r>
        <w:rPr>
          <w:spacing w:val="-2"/>
          <w:sz w:val="22"/>
        </w:rPr>
        <w:t xml:space="preserve"> </w:t>
      </w:r>
      <w:r>
        <w:rPr>
          <w:sz w:val="22"/>
        </w:rPr>
        <w:t>on</w:t>
      </w:r>
      <w:r>
        <w:rPr>
          <w:spacing w:val="4"/>
          <w:sz w:val="22"/>
        </w:rPr>
        <w:t xml:space="preserve"> </w:t>
      </w:r>
      <w:r>
        <w:rPr>
          <w:sz w:val="22"/>
        </w:rPr>
        <w:t>the</w:t>
      </w:r>
      <w:r>
        <w:rPr>
          <w:spacing w:val="13"/>
          <w:sz w:val="22"/>
        </w:rPr>
        <w:t xml:space="preserve"> </w:t>
      </w:r>
      <w:r>
        <w:rPr>
          <w:sz w:val="22"/>
        </w:rPr>
        <w:t>left,</w:t>
      </w:r>
      <w:r>
        <w:rPr>
          <w:spacing w:val="11"/>
          <w:sz w:val="22"/>
        </w:rPr>
        <w:t xml:space="preserve"> </w:t>
      </w:r>
      <w:r>
        <w:rPr>
          <w:sz w:val="22"/>
        </w:rPr>
        <w:t>drag</w:t>
      </w:r>
      <w:r>
        <w:rPr>
          <w:spacing w:val="4"/>
          <w:sz w:val="22"/>
        </w:rPr>
        <w:t xml:space="preserve"> </w:t>
      </w:r>
      <w:r>
        <w:rPr>
          <w:sz w:val="22"/>
        </w:rPr>
        <w:t>and</w:t>
      </w:r>
      <w:r>
        <w:rPr>
          <w:spacing w:val="8"/>
          <w:sz w:val="22"/>
        </w:rPr>
        <w:t xml:space="preserve"> </w:t>
      </w:r>
      <w:r>
        <w:rPr>
          <w:sz w:val="22"/>
        </w:rPr>
        <w:t>drop</w:t>
      </w:r>
      <w:r>
        <w:rPr>
          <w:spacing w:val="-1"/>
          <w:sz w:val="22"/>
        </w:rPr>
        <w:t xml:space="preserve"> </w:t>
      </w:r>
      <w:r>
        <w:rPr>
          <w:sz w:val="22"/>
        </w:rPr>
        <w:t>the</w:t>
      </w:r>
      <w:r>
        <w:rPr>
          <w:spacing w:val="7"/>
          <w:sz w:val="22"/>
        </w:rPr>
        <w:t xml:space="preserve"> </w:t>
      </w:r>
      <w:r>
        <w:rPr>
          <w:sz w:val="22"/>
        </w:rPr>
        <w:t>required</w:t>
      </w:r>
      <w:r>
        <w:rPr>
          <w:spacing w:val="14"/>
          <w:sz w:val="22"/>
        </w:rPr>
        <w:t xml:space="preserve"> </w:t>
      </w:r>
      <w:r>
        <w:rPr>
          <w:sz w:val="22"/>
        </w:rPr>
        <w:t>fields</w:t>
      </w:r>
      <w:r>
        <w:rPr>
          <w:spacing w:val="11"/>
          <w:sz w:val="22"/>
        </w:rPr>
        <w:t xml:space="preserve"> </w:t>
      </w:r>
      <w:r>
        <w:rPr>
          <w:sz w:val="22"/>
        </w:rPr>
        <w:t>into</w:t>
      </w:r>
      <w:r>
        <w:rPr>
          <w:spacing w:val="8"/>
          <w:sz w:val="22"/>
        </w:rPr>
        <w:t xml:space="preserve"> </w:t>
      </w:r>
      <w:r>
        <w:rPr>
          <w:sz w:val="22"/>
        </w:rPr>
        <w:t>the</w:t>
      </w:r>
      <w:r>
        <w:rPr>
          <w:spacing w:val="7"/>
          <w:sz w:val="22"/>
        </w:rPr>
        <w:t xml:space="preserve"> </w:t>
      </w:r>
      <w:r>
        <w:rPr>
          <w:sz w:val="22"/>
        </w:rPr>
        <w:t>layout</w:t>
      </w:r>
      <w:r>
        <w:rPr>
          <w:spacing w:val="14"/>
          <w:sz w:val="22"/>
        </w:rPr>
        <w:t xml:space="preserve"> </w:t>
      </w:r>
      <w:r>
        <w:rPr>
          <w:spacing w:val="-2"/>
          <w:sz w:val="22"/>
        </w:rPr>
        <w:t>area:</w:t>
      </w:r>
    </w:p>
    <w:p>
      <w:pPr>
        <w:pStyle w:val="15"/>
        <w:spacing w:before="36"/>
      </w:pPr>
    </w:p>
    <w:p>
      <w:pPr>
        <w:pStyle w:val="19"/>
        <w:numPr>
          <w:ilvl w:val="1"/>
          <w:numId w:val="3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Admission</w:t>
      </w:r>
      <w:r>
        <w:rPr>
          <w:spacing w:val="16"/>
          <w:sz w:val="22"/>
        </w:rPr>
        <w:t xml:space="preserve"> </w:t>
      </w:r>
      <w:r>
        <w:rPr>
          <w:spacing w:val="-2"/>
          <w:sz w:val="22"/>
        </w:rPr>
        <w:t>Number</w:t>
      </w:r>
    </w:p>
    <w:p>
      <w:pPr>
        <w:pStyle w:val="15"/>
        <w:spacing w:before="23"/>
      </w:pPr>
    </w:p>
    <w:p>
      <w:pPr>
        <w:pStyle w:val="19"/>
        <w:numPr>
          <w:ilvl w:val="1"/>
          <w:numId w:val="3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pacing w:val="-4"/>
          <w:sz w:val="22"/>
        </w:rPr>
        <w:t>Grade</w:t>
      </w:r>
    </w:p>
    <w:p>
      <w:pPr>
        <w:pStyle w:val="15"/>
        <w:spacing w:before="27"/>
      </w:pPr>
    </w:p>
    <w:p>
      <w:pPr>
        <w:pStyle w:val="19"/>
        <w:numPr>
          <w:ilvl w:val="1"/>
          <w:numId w:val="3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Student</w:t>
      </w:r>
      <w:r>
        <w:rPr>
          <w:spacing w:val="15"/>
          <w:sz w:val="22"/>
        </w:rPr>
        <w:t xml:space="preserve"> </w:t>
      </w:r>
      <w:r>
        <w:rPr>
          <w:spacing w:val="-4"/>
          <w:sz w:val="22"/>
        </w:rPr>
        <w:t>Name</w:t>
      </w:r>
    </w:p>
    <w:p>
      <w:pPr>
        <w:pStyle w:val="15"/>
        <w:spacing w:before="27"/>
      </w:pPr>
    </w:p>
    <w:p>
      <w:pPr>
        <w:pStyle w:val="19"/>
        <w:numPr>
          <w:ilvl w:val="1"/>
          <w:numId w:val="3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Father</w:t>
      </w:r>
      <w:r>
        <w:rPr>
          <w:spacing w:val="8"/>
          <w:sz w:val="22"/>
        </w:rPr>
        <w:t xml:space="preserve"> </w:t>
      </w:r>
      <w:r>
        <w:rPr>
          <w:spacing w:val="-4"/>
          <w:sz w:val="22"/>
        </w:rPr>
        <w:t>Name</w:t>
      </w:r>
    </w:p>
    <w:p>
      <w:pPr>
        <w:pStyle w:val="15"/>
        <w:spacing w:before="23"/>
      </w:pPr>
    </w:p>
    <w:p>
      <w:pPr>
        <w:pStyle w:val="19"/>
        <w:numPr>
          <w:ilvl w:val="1"/>
          <w:numId w:val="3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Mother</w:t>
      </w:r>
      <w:r>
        <w:rPr>
          <w:spacing w:val="11"/>
          <w:sz w:val="22"/>
        </w:rPr>
        <w:t xml:space="preserve"> </w:t>
      </w:r>
      <w:r>
        <w:rPr>
          <w:spacing w:val="-4"/>
          <w:sz w:val="22"/>
        </w:rPr>
        <w:t>Name</w:t>
      </w:r>
    </w:p>
    <w:p>
      <w:pPr>
        <w:pStyle w:val="15"/>
        <w:spacing w:before="27"/>
      </w:pPr>
    </w:p>
    <w:p>
      <w:pPr>
        <w:pStyle w:val="19"/>
        <w:numPr>
          <w:ilvl w:val="1"/>
          <w:numId w:val="3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Father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Contact</w:t>
      </w:r>
    </w:p>
    <w:p>
      <w:pPr>
        <w:pStyle w:val="15"/>
        <w:spacing w:before="23"/>
      </w:pPr>
    </w:p>
    <w:p>
      <w:pPr>
        <w:pStyle w:val="19"/>
        <w:numPr>
          <w:ilvl w:val="1"/>
          <w:numId w:val="3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Mother</w:t>
      </w:r>
      <w:r>
        <w:rPr>
          <w:spacing w:val="11"/>
          <w:sz w:val="22"/>
        </w:rPr>
        <w:t xml:space="preserve"> </w:t>
      </w:r>
      <w:r>
        <w:rPr>
          <w:spacing w:val="-2"/>
          <w:sz w:val="22"/>
        </w:rPr>
        <w:t>Contact</w:t>
      </w:r>
    </w:p>
    <w:p>
      <w:pPr>
        <w:pStyle w:val="15"/>
        <w:spacing w:before="27"/>
      </w:pPr>
    </w:p>
    <w:p>
      <w:pPr>
        <w:pStyle w:val="19"/>
        <w:numPr>
          <w:ilvl w:val="0"/>
          <w:numId w:val="3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Organize</w:t>
      </w:r>
      <w:r>
        <w:rPr>
          <w:spacing w:val="7"/>
          <w:sz w:val="22"/>
        </w:rPr>
        <w:t xml:space="preserve"> </w:t>
      </w:r>
      <w:r>
        <w:rPr>
          <w:sz w:val="22"/>
        </w:rPr>
        <w:t>them</w:t>
      </w:r>
      <w:r>
        <w:rPr>
          <w:spacing w:val="5"/>
          <w:sz w:val="22"/>
        </w:rPr>
        <w:t xml:space="preserve"> </w:t>
      </w:r>
      <w:r>
        <w:rPr>
          <w:sz w:val="22"/>
        </w:rPr>
        <w:t>in</w:t>
      </w:r>
      <w:r>
        <w:rPr>
          <w:spacing w:val="8"/>
          <w:sz w:val="22"/>
        </w:rPr>
        <w:t xml:space="preserve"> </w:t>
      </w:r>
      <w:r>
        <w:rPr>
          <w:sz w:val="22"/>
        </w:rPr>
        <w:t>two</w:t>
      </w:r>
      <w:r>
        <w:rPr>
          <w:spacing w:val="9"/>
          <w:sz w:val="22"/>
        </w:rPr>
        <w:t xml:space="preserve"> </w:t>
      </w:r>
      <w:r>
        <w:rPr>
          <w:sz w:val="22"/>
        </w:rPr>
        <w:t>columns</w:t>
      </w:r>
      <w:r>
        <w:rPr>
          <w:spacing w:val="11"/>
          <w:sz w:val="22"/>
        </w:rPr>
        <w:t xml:space="preserve"> </w:t>
      </w:r>
      <w:r>
        <w:rPr>
          <w:sz w:val="22"/>
        </w:rPr>
        <w:t>for</w:t>
      </w:r>
      <w:r>
        <w:rPr>
          <w:spacing w:val="10"/>
          <w:sz w:val="22"/>
        </w:rPr>
        <w:t xml:space="preserve"> </w:t>
      </w:r>
      <w:r>
        <w:rPr>
          <w:sz w:val="22"/>
        </w:rPr>
        <w:t>better</w:t>
      </w:r>
      <w:r>
        <w:rPr>
          <w:spacing w:val="6"/>
          <w:sz w:val="22"/>
        </w:rPr>
        <w:t xml:space="preserve"> </w:t>
      </w:r>
      <w:r>
        <w:rPr>
          <w:sz w:val="22"/>
        </w:rPr>
        <w:t>structure</w:t>
      </w:r>
      <w:r>
        <w:rPr>
          <w:spacing w:val="3"/>
          <w:sz w:val="22"/>
        </w:rPr>
        <w:t xml:space="preserve"> </w:t>
      </w:r>
      <w:r>
        <w:rPr>
          <w:sz w:val="22"/>
        </w:rPr>
        <w:t>(as</w:t>
      </w:r>
      <w:r>
        <w:rPr>
          <w:spacing w:val="6"/>
          <w:sz w:val="22"/>
        </w:rPr>
        <w:t xml:space="preserve"> </w:t>
      </w:r>
      <w:r>
        <w:rPr>
          <w:sz w:val="22"/>
        </w:rPr>
        <w:t>shown</w:t>
      </w:r>
      <w:r>
        <w:rPr>
          <w:spacing w:val="9"/>
          <w:sz w:val="22"/>
        </w:rPr>
        <w:t xml:space="preserve"> </w:t>
      </w:r>
      <w:r>
        <w:rPr>
          <w:sz w:val="22"/>
        </w:rPr>
        <w:t>in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image).</w:t>
      </w:r>
    </w:p>
    <w:p>
      <w:pPr>
        <w:pStyle w:val="15"/>
        <w:spacing w:before="32"/>
      </w:pPr>
    </w:p>
    <w:p>
      <w:pPr>
        <w:pStyle w:val="19"/>
        <w:numPr>
          <w:ilvl w:val="0"/>
          <w:numId w:val="3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After</w:t>
      </w:r>
      <w:r>
        <w:rPr>
          <w:spacing w:val="7"/>
          <w:sz w:val="22"/>
        </w:rPr>
        <w:t xml:space="preserve"> </w:t>
      </w:r>
      <w:r>
        <w:rPr>
          <w:sz w:val="22"/>
        </w:rPr>
        <w:t>placing</w:t>
      </w:r>
      <w:r>
        <w:rPr>
          <w:spacing w:val="7"/>
          <w:sz w:val="22"/>
        </w:rPr>
        <w:t xml:space="preserve"> </w:t>
      </w:r>
      <w:r>
        <w:rPr>
          <w:sz w:val="22"/>
        </w:rPr>
        <w:t>all</w:t>
      </w:r>
      <w:r>
        <w:rPr>
          <w:spacing w:val="2"/>
          <w:sz w:val="22"/>
        </w:rPr>
        <w:t xml:space="preserve"> </w:t>
      </w:r>
      <w:r>
        <w:rPr>
          <w:sz w:val="22"/>
        </w:rPr>
        <w:t>fields,</w:t>
      </w:r>
      <w:r>
        <w:rPr>
          <w:spacing w:val="9"/>
          <w:sz w:val="22"/>
        </w:rPr>
        <w:t xml:space="preserve"> </w:t>
      </w:r>
      <w:r>
        <w:rPr>
          <w:sz w:val="22"/>
        </w:rPr>
        <w:t>click</w:t>
      </w:r>
      <w:r>
        <w:rPr>
          <w:spacing w:val="11"/>
          <w:sz w:val="22"/>
        </w:rPr>
        <w:t xml:space="preserve"> </w:t>
      </w:r>
      <w:r>
        <w:rPr>
          <w:b/>
          <w:spacing w:val="-2"/>
          <w:sz w:val="22"/>
        </w:rPr>
        <w:t>Save</w:t>
      </w:r>
      <w:r>
        <w:rPr>
          <w:spacing w:val="-2"/>
          <w:sz w:val="22"/>
        </w:rPr>
        <w:t>.</w:t>
      </w:r>
    </w:p>
    <w:p>
      <w:pPr>
        <w:pStyle w:val="15"/>
        <w:spacing w:before="31"/>
        <w:rPr>
          <w:sz w:val="20"/>
        </w:rPr>
      </w:pPr>
      <w:r>
        <w:drawing>
          <wp:anchor distT="0" distB="0" distL="0" distR="0" simplePos="0" relativeHeight="37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181255</wp:posOffset>
            </wp:positionV>
            <wp:extent cx="6185284" cy="3287077"/>
            <wp:effectExtent l="0" t="0" r="0" b="0"/>
            <wp:wrapTopAndBottom/>
            <wp:docPr id="40" name="图片 4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2" name="图片 4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85284" cy="328707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96"/>
      </w:pPr>
    </w:p>
    <w:p>
      <w:pPr>
        <w:pStyle w:val="15"/>
        <w:ind w:left="118"/>
      </w:pPr>
      <w:r>
        <w:t>Like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design</w:t>
      </w:r>
      <w:r>
        <w:rPr>
          <w:spacing w:val="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Admission</w:t>
      </w:r>
      <w:r>
        <w:rPr>
          <w:spacing w:val="4"/>
        </w:rPr>
        <w:t xml:space="preserve"> </w:t>
      </w:r>
      <w:r>
        <w:t>table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Student</w:t>
      </w:r>
      <w:r>
        <w:rPr>
          <w:spacing w:val="24"/>
        </w:rPr>
        <w:t xml:space="preserve"> </w:t>
      </w:r>
      <w:r>
        <w:t>Progress</w:t>
      </w:r>
      <w:r>
        <w:rPr>
          <w:spacing w:val="2"/>
        </w:rPr>
        <w:t xml:space="preserve"> </w:t>
      </w:r>
      <w:r>
        <w:t>table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shown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2"/>
        </w:rPr>
        <w:t>image</w:t>
      </w:r>
    </w:p>
    <w:p>
      <w:pPr>
        <w:spacing w:after="0"/>
        <w:sectPr>
          <w:pgSz w:w="12240" w:h="15840"/>
          <w:pgMar w:top="600" w:right="1580" w:bottom="280" w:left="560" w:header="0" w:footer="0" w:gutter="0"/>
          <w:docGrid w:linePitch="312" w:charSpace="0"/>
        </w:sectPr>
      </w:pPr>
    </w:p>
    <w:p>
      <w:pPr>
        <w:pStyle w:val="16"/>
        <w:spacing w:before="62"/>
      </w:pPr>
      <w:r>
        <w:t>Step5:</w:t>
      </w:r>
      <w:r>
        <w:rPr>
          <w:spacing w:val="-2"/>
        </w:rPr>
        <w:t xml:space="preserve"> </w:t>
      </w:r>
      <w:r>
        <w:t>Creating Number</w:t>
      </w:r>
      <w:r>
        <w:rPr>
          <w:spacing w:val="-2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rPr>
          <w:spacing w:val="-2"/>
        </w:rPr>
        <w:t>Number</w:t>
      </w:r>
    </w:p>
    <w:p>
      <w:pPr>
        <w:pStyle w:val="15"/>
        <w:spacing w:before="4"/>
        <w:rPr>
          <w:b/>
          <w:sz w:val="26"/>
        </w:rPr>
      </w:pPr>
    </w:p>
    <w:p>
      <w:pPr>
        <w:pStyle w:val="15"/>
        <w:spacing w:before="1" w:line="372" w:lineRule="auto"/>
        <w:ind w:left="118" w:firstLine="334"/>
      </w:pPr>
      <w:r>
        <w:t>Number</w:t>
      </w:r>
      <w:r>
        <w:rPr>
          <w:spacing w:val="80"/>
        </w:rPr>
        <w:t xml:space="preserve"> </w:t>
      </w:r>
      <w:r>
        <w:t>Maintenance</w:t>
      </w:r>
      <w:r>
        <w:rPr>
          <w:spacing w:val="80"/>
        </w:rPr>
        <w:t xml:space="preserve"> </w:t>
      </w:r>
      <w:r>
        <w:t>is</w:t>
      </w:r>
      <w:r>
        <w:rPr>
          <w:spacing w:val="80"/>
        </w:rPr>
        <w:t xml:space="preserve"> </w:t>
      </w:r>
      <w:r>
        <w:t>used</w:t>
      </w:r>
      <w:r>
        <w:rPr>
          <w:spacing w:val="80"/>
        </w:rPr>
        <w:t xml:space="preserve"> </w:t>
      </w:r>
      <w:r>
        <w:t>to</w:t>
      </w:r>
      <w:r>
        <w:rPr>
          <w:spacing w:val="80"/>
        </w:rPr>
        <w:t xml:space="preserve"> </w:t>
      </w:r>
      <w:r>
        <w:t>automatically</w:t>
      </w:r>
      <w:r>
        <w:rPr>
          <w:spacing w:val="77"/>
        </w:rPr>
        <w:t xml:space="preserve"> </w:t>
      </w:r>
      <w:r>
        <w:t>generate</w:t>
      </w:r>
      <w:r>
        <w:rPr>
          <w:spacing w:val="80"/>
        </w:rPr>
        <w:t xml:space="preserve"> </w:t>
      </w:r>
      <w:r>
        <w:t>unique</w:t>
      </w:r>
      <w:r>
        <w:rPr>
          <w:spacing w:val="80"/>
        </w:rPr>
        <w:t xml:space="preserve"> </w:t>
      </w:r>
      <w:r>
        <w:t>numbers</w:t>
      </w:r>
      <w:r>
        <w:rPr>
          <w:spacing w:val="80"/>
        </w:rPr>
        <w:t xml:space="preserve"> </w:t>
      </w:r>
      <w:r>
        <w:t>(like</w:t>
      </w:r>
      <w:r>
        <w:rPr>
          <w:spacing w:val="66"/>
        </w:rPr>
        <w:t xml:space="preserve"> </w:t>
      </w:r>
      <w:r>
        <w:t>Admission</w:t>
      </w:r>
      <w:r>
        <w:rPr>
          <w:spacing w:val="80"/>
        </w:rPr>
        <w:t xml:space="preserve"> </w:t>
      </w:r>
      <w:r>
        <w:t>IDs)</w:t>
      </w:r>
      <w:r>
        <w:rPr>
          <w:spacing w:val="80"/>
        </w:rPr>
        <w:t xml:space="preserve"> </w:t>
      </w:r>
      <w:r>
        <w:t>in ServiceNow. Steps to Create Number Maintenance for Admin Number:</w:t>
      </w:r>
    </w:p>
    <w:p>
      <w:pPr>
        <w:pStyle w:val="19"/>
        <w:numPr>
          <w:ilvl w:val="0"/>
          <w:numId w:val="4"/>
        </w:numPr>
        <w:tabs>
          <w:tab w:val="left" w:pos="795"/>
        </w:tabs>
        <w:spacing w:before="152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Go</w:t>
      </w:r>
      <w:r>
        <w:rPr>
          <w:spacing w:val="8"/>
          <w:sz w:val="22"/>
        </w:rPr>
        <w:t xml:space="preserve"> </w:t>
      </w:r>
      <w:r>
        <w:rPr>
          <w:sz w:val="22"/>
        </w:rPr>
        <w:t>to</w:t>
      </w:r>
      <w:r>
        <w:rPr>
          <w:spacing w:val="10"/>
          <w:sz w:val="22"/>
        </w:rPr>
        <w:t xml:space="preserve"> </w:t>
      </w:r>
      <w:r>
        <w:rPr>
          <w:sz w:val="22"/>
        </w:rPr>
        <w:t>Number</w:t>
      </w:r>
      <w:r>
        <w:rPr>
          <w:spacing w:val="10"/>
          <w:sz w:val="22"/>
        </w:rPr>
        <w:t xml:space="preserve"> </w:t>
      </w:r>
      <w:r>
        <w:rPr>
          <w:sz w:val="22"/>
        </w:rPr>
        <w:t>Maintenance</w:t>
      </w:r>
      <w:r>
        <w:rPr>
          <w:spacing w:val="13"/>
          <w:sz w:val="22"/>
        </w:rPr>
        <w:t xml:space="preserve"> </w:t>
      </w:r>
      <w:r>
        <w:rPr>
          <w:spacing w:val="-2"/>
          <w:sz w:val="22"/>
        </w:rPr>
        <w:t>module.</w:t>
      </w:r>
    </w:p>
    <w:p>
      <w:pPr>
        <w:pStyle w:val="15"/>
        <w:spacing w:before="31"/>
      </w:pPr>
    </w:p>
    <w:p>
      <w:pPr>
        <w:pStyle w:val="19"/>
        <w:numPr>
          <w:ilvl w:val="0"/>
          <w:numId w:val="4"/>
        </w:numPr>
        <w:tabs>
          <w:tab w:val="left" w:pos="795"/>
        </w:tabs>
        <w:spacing w:before="1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Click</w:t>
      </w:r>
      <w:r>
        <w:rPr>
          <w:spacing w:val="6"/>
          <w:sz w:val="22"/>
        </w:rPr>
        <w:t xml:space="preserve"> </w:t>
      </w:r>
      <w:r>
        <w:rPr>
          <w:sz w:val="22"/>
        </w:rPr>
        <w:t>New</w:t>
      </w:r>
      <w:r>
        <w:rPr>
          <w:spacing w:val="7"/>
          <w:sz w:val="22"/>
        </w:rPr>
        <w:t xml:space="preserve"> </w:t>
      </w:r>
      <w:r>
        <w:rPr>
          <w:sz w:val="22"/>
        </w:rPr>
        <w:t>to</w:t>
      </w:r>
      <w:r>
        <w:rPr>
          <w:spacing w:val="7"/>
          <w:sz w:val="22"/>
        </w:rPr>
        <w:t xml:space="preserve"> </w:t>
      </w:r>
      <w:r>
        <w:rPr>
          <w:sz w:val="22"/>
        </w:rPr>
        <w:t>create</w:t>
      </w:r>
      <w:r>
        <w:rPr>
          <w:spacing w:val="6"/>
          <w:sz w:val="22"/>
        </w:rPr>
        <w:t xml:space="preserve"> </w:t>
      </w:r>
      <w:r>
        <w:rPr>
          <w:sz w:val="22"/>
        </w:rPr>
        <w:t>a</w:t>
      </w:r>
      <w:r>
        <w:rPr>
          <w:spacing w:val="5"/>
          <w:sz w:val="22"/>
        </w:rPr>
        <w:t xml:space="preserve"> </w:t>
      </w:r>
      <w:r>
        <w:rPr>
          <w:sz w:val="22"/>
        </w:rPr>
        <w:t>new</w:t>
      </w:r>
      <w:r>
        <w:rPr>
          <w:spacing w:val="7"/>
          <w:sz w:val="22"/>
        </w:rPr>
        <w:t xml:space="preserve"> </w:t>
      </w:r>
      <w:r>
        <w:rPr>
          <w:sz w:val="22"/>
        </w:rPr>
        <w:t>number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record.</w:t>
      </w:r>
    </w:p>
    <w:p>
      <w:pPr>
        <w:pStyle w:val="15"/>
        <w:spacing w:before="36"/>
      </w:pPr>
    </w:p>
    <w:p>
      <w:pPr>
        <w:pStyle w:val="19"/>
        <w:numPr>
          <w:ilvl w:val="0"/>
          <w:numId w:val="4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Enter</w:t>
      </w:r>
      <w:r>
        <w:rPr>
          <w:spacing w:val="6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following:</w:t>
      </w:r>
    </w:p>
    <w:p>
      <w:pPr>
        <w:pStyle w:val="15"/>
        <w:spacing w:before="32"/>
      </w:pPr>
    </w:p>
    <w:p>
      <w:pPr>
        <w:pStyle w:val="19"/>
        <w:numPr>
          <w:ilvl w:val="1"/>
          <w:numId w:val="4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Name:</w:t>
      </w:r>
      <w:r>
        <w:rPr>
          <w:spacing w:val="7"/>
          <w:sz w:val="22"/>
        </w:rPr>
        <w:t xml:space="preserve"> </w:t>
      </w:r>
      <w:r>
        <w:rPr>
          <w:spacing w:val="-2"/>
          <w:sz w:val="22"/>
        </w:rPr>
        <w:t>Salesforce</w:t>
      </w:r>
    </w:p>
    <w:p>
      <w:pPr>
        <w:pStyle w:val="15"/>
        <w:spacing w:before="27"/>
      </w:pPr>
    </w:p>
    <w:p>
      <w:pPr>
        <w:pStyle w:val="19"/>
        <w:numPr>
          <w:ilvl w:val="1"/>
          <w:numId w:val="4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Prefix:</w:t>
      </w:r>
      <w:r>
        <w:rPr>
          <w:spacing w:val="7"/>
          <w:sz w:val="22"/>
        </w:rPr>
        <w:t xml:space="preserve"> </w:t>
      </w:r>
      <w:r>
        <w:rPr>
          <w:spacing w:val="-5"/>
          <w:sz w:val="22"/>
        </w:rPr>
        <w:t>SAL</w:t>
      </w:r>
    </w:p>
    <w:p>
      <w:pPr>
        <w:pStyle w:val="15"/>
        <w:spacing w:before="27"/>
      </w:pPr>
    </w:p>
    <w:p>
      <w:pPr>
        <w:pStyle w:val="19"/>
        <w:numPr>
          <w:ilvl w:val="0"/>
          <w:numId w:val="4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Click</w:t>
      </w:r>
      <w:r>
        <w:rPr>
          <w:spacing w:val="5"/>
          <w:sz w:val="22"/>
        </w:rPr>
        <w:t xml:space="preserve"> </w:t>
      </w:r>
      <w:r>
        <w:rPr>
          <w:sz w:val="22"/>
        </w:rPr>
        <w:t>Submit</w:t>
      </w:r>
      <w:r>
        <w:rPr>
          <w:spacing w:val="11"/>
          <w:sz w:val="22"/>
        </w:rPr>
        <w:t xml:space="preserve"> </w:t>
      </w:r>
      <w:r>
        <w:rPr>
          <w:sz w:val="22"/>
        </w:rPr>
        <w:t>to</w:t>
      </w:r>
      <w:r>
        <w:rPr>
          <w:spacing w:val="6"/>
          <w:sz w:val="22"/>
        </w:rPr>
        <w:t xml:space="preserve"> </w:t>
      </w:r>
      <w:r>
        <w:rPr>
          <w:sz w:val="22"/>
        </w:rPr>
        <w:t>save</w:t>
      </w:r>
      <w:r>
        <w:rPr>
          <w:spacing w:val="5"/>
          <w:sz w:val="22"/>
        </w:rPr>
        <w:t xml:space="preserve"> </w:t>
      </w:r>
      <w:r>
        <w:rPr>
          <w:sz w:val="22"/>
        </w:rPr>
        <w:t>the</w:t>
      </w:r>
      <w:r>
        <w:rPr>
          <w:spacing w:val="4"/>
          <w:sz w:val="22"/>
        </w:rPr>
        <w:t xml:space="preserve"> </w:t>
      </w:r>
      <w:r>
        <w:rPr>
          <w:spacing w:val="-2"/>
          <w:sz w:val="22"/>
        </w:rPr>
        <w:t>record.</w:t>
      </w:r>
    </w:p>
    <w:p>
      <w:pPr>
        <w:pStyle w:val="15"/>
        <w:spacing w:before="28"/>
        <w:rPr>
          <w:sz w:val="20"/>
        </w:rPr>
      </w:pPr>
      <w:r>
        <w:drawing>
          <wp:anchor distT="0" distB="0" distL="0" distR="0" simplePos="0" relativeHeight="38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179561</wp:posOffset>
            </wp:positionV>
            <wp:extent cx="6215696" cy="3031236"/>
            <wp:effectExtent l="0" t="0" r="0" b="0"/>
            <wp:wrapTopAndBottom/>
            <wp:docPr id="43" name="图片 4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5" name="图片 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15696" cy="303123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66"/>
      </w:pPr>
    </w:p>
    <w:p>
      <w:pPr>
        <w:pStyle w:val="16"/>
        <w:spacing w:before="1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rPr>
          <w:spacing w:val="-4"/>
        </w:rPr>
        <w:t>Flow</w:t>
      </w:r>
    </w:p>
    <w:p>
      <w:pPr>
        <w:pStyle w:val="15"/>
        <w:spacing w:before="13"/>
        <w:rPr>
          <w:b/>
          <w:sz w:val="26"/>
        </w:rPr>
      </w:pPr>
    </w:p>
    <w:p>
      <w:pPr>
        <w:pStyle w:val="17"/>
      </w:pPr>
      <w:r>
        <w:t>Creating</w:t>
      </w:r>
      <w:r>
        <w:rPr>
          <w:spacing w:val="11"/>
        </w:rPr>
        <w:t xml:space="preserve"> </w:t>
      </w:r>
      <w:r>
        <w:t>Process</w:t>
      </w:r>
      <w:r>
        <w:rPr>
          <w:spacing w:val="10"/>
        </w:rPr>
        <w:t xml:space="preserve"> </w:t>
      </w:r>
      <w:r>
        <w:t>Flow</w:t>
      </w:r>
      <w:r>
        <w:rPr>
          <w:spacing w:val="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Admission</w:t>
      </w:r>
      <w:r>
        <w:rPr>
          <w:spacing w:val="8"/>
        </w:rPr>
        <w:t xml:space="preserve"> </w:t>
      </w:r>
      <w:r>
        <w:rPr>
          <w:spacing w:val="-4"/>
        </w:rPr>
        <w:t>Table</w:t>
      </w:r>
    </w:p>
    <w:p>
      <w:pPr>
        <w:pStyle w:val="15"/>
        <w:spacing w:before="28"/>
        <w:rPr>
          <w:b/>
        </w:rPr>
      </w:pPr>
    </w:p>
    <w:p>
      <w:pPr>
        <w:pStyle w:val="15"/>
        <w:ind w:left="118"/>
      </w:pPr>
      <w:r>
        <w:rPr>
          <w:spacing w:val="-2"/>
        </w:rPr>
        <w:t>Steps:</w:t>
      </w:r>
    </w:p>
    <w:p>
      <w:pPr>
        <w:pStyle w:val="15"/>
        <w:spacing w:before="36"/>
      </w:pPr>
    </w:p>
    <w:p>
      <w:pPr>
        <w:pStyle w:val="19"/>
        <w:numPr>
          <w:ilvl w:val="0"/>
          <w:numId w:val="5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Go</w:t>
      </w:r>
      <w:r>
        <w:rPr>
          <w:spacing w:val="8"/>
          <w:sz w:val="22"/>
        </w:rPr>
        <w:t xml:space="preserve"> </w:t>
      </w:r>
      <w:r>
        <w:rPr>
          <w:sz w:val="22"/>
        </w:rPr>
        <w:t>to:</w:t>
      </w:r>
      <w:r>
        <w:rPr>
          <w:spacing w:val="-6"/>
          <w:sz w:val="22"/>
        </w:rPr>
        <w:t xml:space="preserve"> </w:t>
      </w:r>
      <w:r>
        <w:rPr>
          <w:sz w:val="22"/>
        </w:rPr>
        <w:t>All</w:t>
      </w:r>
      <w:r>
        <w:rPr>
          <w:spacing w:val="1"/>
          <w:sz w:val="22"/>
        </w:rPr>
        <w:t xml:space="preserve"> </w:t>
      </w:r>
      <w:r>
        <w:rPr>
          <w:sz w:val="22"/>
        </w:rPr>
        <w:t>→</w:t>
      </w:r>
      <w:r>
        <w:rPr>
          <w:spacing w:val="9"/>
          <w:sz w:val="22"/>
        </w:rPr>
        <w:t xml:space="preserve"> </w:t>
      </w:r>
      <w:r>
        <w:rPr>
          <w:sz w:val="22"/>
        </w:rPr>
        <w:t>Process</w:t>
      </w:r>
      <w:r>
        <w:rPr>
          <w:spacing w:val="6"/>
          <w:sz w:val="22"/>
        </w:rPr>
        <w:t xml:space="preserve"> </w:t>
      </w:r>
      <w:r>
        <w:rPr>
          <w:sz w:val="22"/>
        </w:rPr>
        <w:t>Flow</w:t>
      </w:r>
      <w:r>
        <w:rPr>
          <w:spacing w:val="11"/>
          <w:sz w:val="22"/>
        </w:rPr>
        <w:t xml:space="preserve"> </w:t>
      </w:r>
      <w:r>
        <w:rPr>
          <w:sz w:val="22"/>
        </w:rPr>
        <w:t>→</w:t>
      </w:r>
      <w:r>
        <w:rPr>
          <w:spacing w:val="9"/>
          <w:sz w:val="22"/>
        </w:rPr>
        <w:t xml:space="preserve"> </w:t>
      </w:r>
      <w:r>
        <w:rPr>
          <w:spacing w:val="-5"/>
          <w:sz w:val="22"/>
        </w:rPr>
        <w:t>New</w:t>
      </w:r>
    </w:p>
    <w:p>
      <w:pPr>
        <w:pStyle w:val="15"/>
        <w:spacing w:before="32"/>
      </w:pPr>
    </w:p>
    <w:p>
      <w:pPr>
        <w:pStyle w:val="19"/>
        <w:numPr>
          <w:ilvl w:val="0"/>
          <w:numId w:val="5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Fill</w:t>
      </w:r>
      <w:r>
        <w:rPr>
          <w:spacing w:val="6"/>
          <w:sz w:val="22"/>
        </w:rPr>
        <w:t xml:space="preserve"> </w:t>
      </w:r>
      <w:r>
        <w:rPr>
          <w:sz w:val="22"/>
        </w:rPr>
        <w:t>in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5"/>
          <w:sz w:val="22"/>
        </w:rPr>
        <w:t xml:space="preserve"> </w:t>
      </w:r>
      <w:r>
        <w:rPr>
          <w:sz w:val="22"/>
        </w:rPr>
        <w:t>required</w:t>
      </w:r>
      <w:r>
        <w:rPr>
          <w:spacing w:val="6"/>
          <w:sz w:val="22"/>
        </w:rPr>
        <w:t xml:space="preserve"> </w:t>
      </w:r>
      <w:r>
        <w:rPr>
          <w:sz w:val="22"/>
        </w:rPr>
        <w:t>details</w:t>
      </w:r>
      <w:r>
        <w:rPr>
          <w:spacing w:val="3"/>
          <w:sz w:val="22"/>
        </w:rPr>
        <w:t xml:space="preserve"> </w:t>
      </w:r>
      <w:r>
        <w:rPr>
          <w:sz w:val="22"/>
        </w:rPr>
        <w:t>(like Table</w:t>
      </w:r>
      <w:r>
        <w:rPr>
          <w:spacing w:val="10"/>
          <w:sz w:val="22"/>
        </w:rPr>
        <w:t xml:space="preserve"> </w:t>
      </w:r>
      <w:r>
        <w:rPr>
          <w:sz w:val="22"/>
        </w:rPr>
        <w:t>name</w:t>
      </w:r>
      <w:r>
        <w:rPr>
          <w:spacing w:val="5"/>
          <w:sz w:val="22"/>
        </w:rPr>
        <w:t xml:space="preserve"> </w:t>
      </w:r>
      <w:r>
        <w:rPr>
          <w:sz w:val="22"/>
        </w:rPr>
        <w:t>=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Admission).</w:t>
      </w:r>
    </w:p>
    <w:p>
      <w:pPr>
        <w:pStyle w:val="15"/>
        <w:spacing w:before="37"/>
      </w:pPr>
    </w:p>
    <w:p>
      <w:pPr>
        <w:pStyle w:val="19"/>
        <w:numPr>
          <w:ilvl w:val="0"/>
          <w:numId w:val="5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Right-click</w:t>
      </w:r>
      <w:r>
        <w:rPr>
          <w:spacing w:val="8"/>
          <w:sz w:val="22"/>
        </w:rPr>
        <w:t xml:space="preserve"> </w:t>
      </w:r>
      <w:r>
        <w:rPr>
          <w:sz w:val="22"/>
        </w:rPr>
        <w:t>on</w:t>
      </w:r>
      <w:r>
        <w:rPr>
          <w:spacing w:val="3"/>
          <w:sz w:val="22"/>
        </w:rPr>
        <w:t xml:space="preserve"> </w:t>
      </w:r>
      <w:r>
        <w:rPr>
          <w:sz w:val="22"/>
        </w:rPr>
        <w:t>the</w:t>
      </w:r>
      <w:r>
        <w:rPr>
          <w:spacing w:val="3"/>
          <w:sz w:val="22"/>
        </w:rPr>
        <w:t xml:space="preserve"> </w:t>
      </w:r>
      <w:r>
        <w:rPr>
          <w:sz w:val="22"/>
        </w:rPr>
        <w:t>toggle</w:t>
      </w:r>
      <w:r>
        <w:rPr>
          <w:spacing w:val="12"/>
          <w:sz w:val="22"/>
        </w:rPr>
        <w:t xml:space="preserve"> </w:t>
      </w:r>
      <w:r>
        <w:rPr>
          <w:sz w:val="22"/>
        </w:rPr>
        <w:t>bar</w:t>
      </w:r>
      <w:r>
        <w:rPr>
          <w:spacing w:val="9"/>
          <w:sz w:val="22"/>
        </w:rPr>
        <w:t xml:space="preserve"> </w:t>
      </w:r>
      <w:r>
        <w:rPr>
          <w:sz w:val="22"/>
        </w:rPr>
        <w:t>and</w:t>
      </w:r>
      <w:r>
        <w:rPr>
          <w:spacing w:val="9"/>
          <w:sz w:val="22"/>
        </w:rPr>
        <w:t xml:space="preserve"> </w:t>
      </w:r>
      <w:r>
        <w:rPr>
          <w:sz w:val="22"/>
        </w:rPr>
        <w:t>click</w:t>
      </w:r>
      <w:r>
        <w:rPr>
          <w:spacing w:val="8"/>
          <w:sz w:val="22"/>
        </w:rPr>
        <w:t xml:space="preserve"> </w:t>
      </w:r>
      <w:r>
        <w:rPr>
          <w:spacing w:val="-4"/>
          <w:sz w:val="22"/>
        </w:rPr>
        <w:t>Save.</w:t>
      </w:r>
    </w:p>
    <w:p>
      <w:pPr>
        <w:pStyle w:val="15"/>
        <w:spacing w:before="32"/>
      </w:pPr>
    </w:p>
    <w:p>
      <w:pPr>
        <w:pStyle w:val="19"/>
        <w:numPr>
          <w:ilvl w:val="0"/>
          <w:numId w:val="5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After</w:t>
      </w:r>
      <w:r>
        <w:rPr>
          <w:spacing w:val="9"/>
          <w:sz w:val="22"/>
        </w:rPr>
        <w:t xml:space="preserve"> </w:t>
      </w:r>
      <w:r>
        <w:rPr>
          <w:sz w:val="22"/>
        </w:rPr>
        <w:t>saving,</w:t>
      </w:r>
      <w:r>
        <w:rPr>
          <w:spacing w:val="10"/>
          <w:sz w:val="22"/>
        </w:rPr>
        <w:t xml:space="preserve"> </w:t>
      </w:r>
      <w:r>
        <w:rPr>
          <w:sz w:val="22"/>
        </w:rPr>
        <w:t>change</w:t>
      </w:r>
      <w:r>
        <w:rPr>
          <w:spacing w:val="7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z w:val="22"/>
        </w:rPr>
        <w:t>Name</w:t>
      </w:r>
      <w:r>
        <w:rPr>
          <w:spacing w:val="7"/>
          <w:sz w:val="22"/>
        </w:rPr>
        <w:t xml:space="preserve"> </w:t>
      </w:r>
      <w:r>
        <w:rPr>
          <w:sz w:val="22"/>
        </w:rPr>
        <w:t>and</w:t>
      </w:r>
      <w:r>
        <w:rPr>
          <w:spacing w:val="8"/>
          <w:sz w:val="22"/>
        </w:rPr>
        <w:t xml:space="preserve"> </w:t>
      </w:r>
      <w:r>
        <w:rPr>
          <w:sz w:val="22"/>
        </w:rPr>
        <w:t>Label</w:t>
      </w:r>
      <w:r>
        <w:rPr>
          <w:spacing w:val="4"/>
          <w:sz w:val="22"/>
        </w:rPr>
        <w:t xml:space="preserve"> </w:t>
      </w:r>
      <w:r>
        <w:rPr>
          <w:sz w:val="22"/>
        </w:rPr>
        <w:t>for</w:t>
      </w:r>
      <w:r>
        <w:rPr>
          <w:spacing w:val="9"/>
          <w:sz w:val="22"/>
        </w:rPr>
        <w:t xml:space="preserve"> </w:t>
      </w:r>
      <w:r>
        <w:rPr>
          <w:sz w:val="22"/>
        </w:rPr>
        <w:t>each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stage.</w:t>
      </w:r>
    </w:p>
    <w:p>
      <w:pPr>
        <w:pStyle w:val="15"/>
        <w:spacing w:before="37"/>
      </w:pPr>
    </w:p>
    <w:p>
      <w:pPr>
        <w:pStyle w:val="19"/>
        <w:numPr>
          <w:ilvl w:val="0"/>
          <w:numId w:val="5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Use</w:t>
      </w:r>
      <w:r>
        <w:rPr>
          <w:spacing w:val="7"/>
          <w:sz w:val="22"/>
        </w:rPr>
        <w:t xml:space="preserve"> </w:t>
      </w:r>
      <w:r>
        <w:rPr>
          <w:sz w:val="22"/>
        </w:rPr>
        <w:t>Insert</w:t>
      </w:r>
      <w:r>
        <w:rPr>
          <w:spacing w:val="14"/>
          <w:sz w:val="22"/>
        </w:rPr>
        <w:t xml:space="preserve"> </w:t>
      </w:r>
      <w:r>
        <w:rPr>
          <w:sz w:val="22"/>
        </w:rPr>
        <w:t>and</w:t>
      </w:r>
      <w:r>
        <w:rPr>
          <w:spacing w:val="8"/>
          <w:sz w:val="22"/>
        </w:rPr>
        <w:t xml:space="preserve"> </w:t>
      </w:r>
      <w:r>
        <w:rPr>
          <w:sz w:val="22"/>
        </w:rPr>
        <w:t>Stay</w:t>
      </w:r>
      <w:r>
        <w:rPr>
          <w:spacing w:val="-1"/>
          <w:sz w:val="22"/>
        </w:rPr>
        <w:t xml:space="preserve"> </w:t>
      </w:r>
      <w:r>
        <w:rPr>
          <w:sz w:val="22"/>
        </w:rPr>
        <w:t>to</w:t>
      </w:r>
      <w:r>
        <w:rPr>
          <w:spacing w:val="9"/>
          <w:sz w:val="22"/>
        </w:rPr>
        <w:t xml:space="preserve"> </w:t>
      </w:r>
      <w:r>
        <w:rPr>
          <w:sz w:val="22"/>
        </w:rPr>
        <w:t>add</w:t>
      </w:r>
      <w:r>
        <w:rPr>
          <w:spacing w:val="8"/>
          <w:sz w:val="22"/>
        </w:rPr>
        <w:t xml:space="preserve"> </w:t>
      </w:r>
      <w:r>
        <w:rPr>
          <w:sz w:val="22"/>
        </w:rPr>
        <w:t>each</w:t>
      </w:r>
      <w:r>
        <w:rPr>
          <w:spacing w:val="4"/>
          <w:sz w:val="22"/>
        </w:rPr>
        <w:t xml:space="preserve"> </w:t>
      </w:r>
      <w:r>
        <w:rPr>
          <w:sz w:val="22"/>
        </w:rPr>
        <w:t>flow</w:t>
      </w:r>
      <w:r>
        <w:rPr>
          <w:spacing w:val="9"/>
          <w:sz w:val="22"/>
        </w:rPr>
        <w:t xml:space="preserve"> </w:t>
      </w:r>
      <w:r>
        <w:rPr>
          <w:sz w:val="22"/>
        </w:rPr>
        <w:t>status</w:t>
      </w:r>
      <w:r>
        <w:rPr>
          <w:spacing w:val="2"/>
          <w:sz w:val="22"/>
        </w:rPr>
        <w:t xml:space="preserve"> </w:t>
      </w:r>
      <w:r>
        <w:rPr>
          <w:sz w:val="22"/>
        </w:rPr>
        <w:t>one</w:t>
      </w:r>
      <w:r>
        <w:rPr>
          <w:spacing w:val="7"/>
          <w:sz w:val="22"/>
        </w:rPr>
        <w:t xml:space="preserve"> </w:t>
      </w:r>
      <w:r>
        <w:rPr>
          <w:sz w:val="22"/>
        </w:rPr>
        <w:t>by</w:t>
      </w:r>
      <w:r>
        <w:rPr>
          <w:spacing w:val="4"/>
          <w:sz w:val="22"/>
        </w:rPr>
        <w:t xml:space="preserve"> </w:t>
      </w:r>
      <w:r>
        <w:rPr>
          <w:spacing w:val="-4"/>
          <w:sz w:val="22"/>
        </w:rPr>
        <w:t>one.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600" w:right="1580" w:bottom="280" w:left="560" w:header="0" w:footer="0" w:gutter="0"/>
          <w:docGrid w:linePitch="312" w:charSpace="0"/>
        </w:sectPr>
      </w:pPr>
    </w:p>
    <w:p>
      <w:pPr>
        <w:pStyle w:val="19"/>
        <w:numPr>
          <w:ilvl w:val="0"/>
          <w:numId w:val="5"/>
        </w:numPr>
        <w:tabs>
          <w:tab w:val="left" w:pos="795"/>
        </w:tabs>
        <w:spacing w:before="83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Status</w:t>
      </w:r>
      <w:r>
        <w:rPr>
          <w:spacing w:val="6"/>
          <w:sz w:val="22"/>
        </w:rPr>
        <w:t xml:space="preserve"> </w:t>
      </w:r>
      <w:r>
        <w:rPr>
          <w:sz w:val="22"/>
        </w:rPr>
        <w:t>Names</w:t>
      </w:r>
      <w:r>
        <w:rPr>
          <w:spacing w:val="12"/>
          <w:sz w:val="22"/>
        </w:rPr>
        <w:t xml:space="preserve"> </w:t>
      </w:r>
      <w:r>
        <w:rPr>
          <w:sz w:val="22"/>
        </w:rPr>
        <w:t>in</w:t>
      </w:r>
      <w:r>
        <w:rPr>
          <w:spacing w:val="6"/>
          <w:sz w:val="22"/>
        </w:rPr>
        <w:t xml:space="preserve"> </w:t>
      </w:r>
      <w:r>
        <w:rPr>
          <w:sz w:val="22"/>
        </w:rPr>
        <w:t>Order:</w:t>
      </w:r>
      <w:r>
        <w:rPr>
          <w:spacing w:val="15"/>
          <w:sz w:val="22"/>
        </w:rPr>
        <w:t xml:space="preserve"> </w:t>
      </w:r>
      <w:r>
        <w:rPr>
          <w:sz w:val="22"/>
        </w:rPr>
        <w:t>New</w:t>
      </w:r>
      <w:r>
        <w:rPr>
          <w:spacing w:val="10"/>
          <w:sz w:val="22"/>
        </w:rPr>
        <w:t xml:space="preserve"> </w:t>
      </w:r>
      <w:r>
        <w:rPr>
          <w:sz w:val="22"/>
        </w:rPr>
        <w:t>InProgress</w:t>
      </w:r>
      <w:r>
        <w:rPr>
          <w:spacing w:val="10"/>
          <w:sz w:val="22"/>
        </w:rPr>
        <w:t xml:space="preserve"> </w:t>
      </w:r>
      <w:r>
        <w:rPr>
          <w:sz w:val="22"/>
        </w:rPr>
        <w:t>Joined</w:t>
      </w:r>
      <w:r>
        <w:rPr>
          <w:spacing w:val="11"/>
          <w:sz w:val="22"/>
        </w:rPr>
        <w:t xml:space="preserve"> </w:t>
      </w:r>
      <w:r>
        <w:rPr>
          <w:sz w:val="22"/>
        </w:rPr>
        <w:t>Rejected</w:t>
      </w:r>
      <w:r>
        <w:rPr>
          <w:spacing w:val="12"/>
          <w:sz w:val="22"/>
        </w:rPr>
        <w:t xml:space="preserve"> </w:t>
      </w:r>
      <w:r>
        <w:rPr>
          <w:sz w:val="22"/>
        </w:rPr>
        <w:t>Rejoined</w:t>
      </w:r>
      <w:r>
        <w:rPr>
          <w:spacing w:val="11"/>
          <w:sz w:val="22"/>
        </w:rPr>
        <w:t xml:space="preserve"> </w:t>
      </w:r>
      <w:r>
        <w:rPr>
          <w:sz w:val="22"/>
        </w:rPr>
        <w:t>Closed</w:t>
      </w:r>
      <w:r>
        <w:rPr>
          <w:spacing w:val="12"/>
          <w:sz w:val="22"/>
        </w:rPr>
        <w:t xml:space="preserve"> </w:t>
      </w:r>
      <w:r>
        <w:rPr>
          <w:spacing w:val="-2"/>
          <w:sz w:val="22"/>
        </w:rPr>
        <w:t>Cancelled.</w:t>
      </w:r>
    </w:p>
    <w:p>
      <w:pPr>
        <w:pStyle w:val="15"/>
        <w:spacing w:before="33"/>
        <w:rPr>
          <w:sz w:val="20"/>
        </w:rPr>
      </w:pPr>
      <w:r>
        <w:drawing>
          <wp:anchor distT="0" distB="0" distL="0" distR="0" simplePos="0" relativeHeight="39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182361</wp:posOffset>
            </wp:positionV>
            <wp:extent cx="6198064" cy="3290315"/>
            <wp:effectExtent l="0" t="0" r="0" b="0"/>
            <wp:wrapTopAndBottom/>
            <wp:docPr id="46" name="图片 4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8" name="图片 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8064" cy="329031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84"/>
      </w:pPr>
    </w:p>
    <w:p>
      <w:pPr>
        <w:pStyle w:val="19"/>
        <w:numPr>
          <w:ilvl w:val="0"/>
          <w:numId w:val="5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Like</w:t>
      </w:r>
      <w:r>
        <w:rPr>
          <w:spacing w:val="5"/>
          <w:sz w:val="22"/>
        </w:rPr>
        <w:t xml:space="preserve"> </w:t>
      </w:r>
      <w:r>
        <w:rPr>
          <w:sz w:val="22"/>
        </w:rPr>
        <w:t>this</w:t>
      </w:r>
      <w:r>
        <w:rPr>
          <w:spacing w:val="7"/>
          <w:sz w:val="22"/>
        </w:rPr>
        <w:t xml:space="preserve"> </w:t>
      </w:r>
      <w:r>
        <w:rPr>
          <w:sz w:val="22"/>
        </w:rPr>
        <w:t>we</w:t>
      </w:r>
      <w:r>
        <w:rPr>
          <w:spacing w:val="9"/>
          <w:sz w:val="22"/>
        </w:rPr>
        <w:t xml:space="preserve"> </w:t>
      </w:r>
      <w:r>
        <w:rPr>
          <w:sz w:val="22"/>
        </w:rPr>
        <w:t>have</w:t>
      </w:r>
      <w:r>
        <w:rPr>
          <w:spacing w:val="6"/>
          <w:sz w:val="22"/>
        </w:rPr>
        <w:t xml:space="preserve"> </w:t>
      </w:r>
      <w:r>
        <w:rPr>
          <w:sz w:val="22"/>
        </w:rPr>
        <w:t>to</w:t>
      </w:r>
      <w:r>
        <w:rPr>
          <w:spacing w:val="12"/>
          <w:sz w:val="22"/>
        </w:rPr>
        <w:t xml:space="preserve"> </w:t>
      </w:r>
      <w:r>
        <w:rPr>
          <w:sz w:val="22"/>
        </w:rPr>
        <w:t>create</w:t>
      </w:r>
      <w:r>
        <w:rPr>
          <w:spacing w:val="5"/>
          <w:sz w:val="22"/>
        </w:rPr>
        <w:t xml:space="preserve"> </w:t>
      </w:r>
      <w:r>
        <w:rPr>
          <w:sz w:val="22"/>
        </w:rPr>
        <w:t>flow</w:t>
      </w:r>
      <w:r>
        <w:rPr>
          <w:spacing w:val="7"/>
          <w:sz w:val="22"/>
        </w:rPr>
        <w:t xml:space="preserve"> </w:t>
      </w:r>
      <w:r>
        <w:rPr>
          <w:sz w:val="22"/>
        </w:rPr>
        <w:t>for</w:t>
      </w:r>
      <w:r>
        <w:rPr>
          <w:spacing w:val="8"/>
          <w:sz w:val="22"/>
        </w:rPr>
        <w:t xml:space="preserve"> </w:t>
      </w:r>
      <w:r>
        <w:rPr>
          <w:sz w:val="22"/>
        </w:rPr>
        <w:t>remaining</w:t>
      </w:r>
      <w:r>
        <w:rPr>
          <w:spacing w:val="6"/>
          <w:sz w:val="22"/>
        </w:rPr>
        <w:t xml:space="preserve"> </w:t>
      </w:r>
      <w:r>
        <w:rPr>
          <w:sz w:val="22"/>
        </w:rPr>
        <w:t>6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7"/>
          <w:sz w:val="22"/>
        </w:rPr>
        <w:t xml:space="preserve"> </w:t>
      </w:r>
      <w:r>
        <w:rPr>
          <w:sz w:val="22"/>
        </w:rPr>
        <w:t>order</w:t>
      </w:r>
      <w:r>
        <w:rPr>
          <w:spacing w:val="3"/>
          <w:sz w:val="22"/>
        </w:rPr>
        <w:t xml:space="preserve"> </w:t>
      </w:r>
      <w:r>
        <w:rPr>
          <w:sz w:val="22"/>
        </w:rPr>
        <w:t>should</w:t>
      </w:r>
      <w:r>
        <w:rPr>
          <w:spacing w:val="7"/>
          <w:sz w:val="22"/>
        </w:rPr>
        <w:t xml:space="preserve"> </w:t>
      </w:r>
      <w:r>
        <w:rPr>
          <w:sz w:val="22"/>
        </w:rPr>
        <w:t>be</w:t>
      </w:r>
      <w:r>
        <w:rPr>
          <w:spacing w:val="11"/>
          <w:sz w:val="22"/>
        </w:rPr>
        <w:t xml:space="preserve"> </w:t>
      </w:r>
      <w:r>
        <w:rPr>
          <w:sz w:val="22"/>
        </w:rPr>
        <w:t>in</w:t>
      </w:r>
      <w:r>
        <w:rPr>
          <w:spacing w:val="6"/>
          <w:sz w:val="22"/>
        </w:rPr>
        <w:t xml:space="preserve"> </w:t>
      </w:r>
      <w:r>
        <w:rPr>
          <w:sz w:val="22"/>
        </w:rPr>
        <w:t>above</w:t>
      </w:r>
      <w:r>
        <w:rPr>
          <w:spacing w:val="11"/>
          <w:sz w:val="22"/>
        </w:rPr>
        <w:t xml:space="preserve"> </w:t>
      </w:r>
      <w:r>
        <w:rPr>
          <w:sz w:val="22"/>
        </w:rPr>
        <w:t>mentioned</w:t>
      </w:r>
      <w:r>
        <w:rPr>
          <w:spacing w:val="7"/>
          <w:sz w:val="22"/>
        </w:rPr>
        <w:t xml:space="preserve"> </w:t>
      </w:r>
      <w:r>
        <w:rPr>
          <w:spacing w:val="-2"/>
          <w:sz w:val="22"/>
        </w:rPr>
        <w:t>order.</w:t>
      </w:r>
    </w:p>
    <w:p>
      <w:pPr>
        <w:pStyle w:val="15"/>
        <w:spacing w:before="31"/>
      </w:pPr>
    </w:p>
    <w:p>
      <w:pPr>
        <w:pStyle w:val="16"/>
        <w:spacing w:before="1"/>
      </w:pPr>
      <w:r>
        <w:t>Step7: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rPr>
          <w:spacing w:val="-2"/>
        </w:rPr>
        <w:t>Script</w:t>
      </w:r>
    </w:p>
    <w:p>
      <w:pPr>
        <w:pStyle w:val="15"/>
        <w:spacing w:before="8"/>
        <w:rPr>
          <w:b/>
          <w:sz w:val="26"/>
        </w:rPr>
      </w:pPr>
    </w:p>
    <w:p>
      <w:pPr>
        <w:pStyle w:val="15"/>
        <w:ind w:left="118"/>
      </w:pPr>
      <w:r>
        <w:t>Auto-Populate</w:t>
      </w:r>
      <w:r>
        <w:rPr>
          <w:spacing w:val="8"/>
        </w:rPr>
        <w:t xml:space="preserve"> </w:t>
      </w:r>
      <w:r>
        <w:t>Client</w:t>
      </w:r>
      <w:r>
        <w:rPr>
          <w:spacing w:val="15"/>
        </w:rPr>
        <w:t xml:space="preserve"> </w:t>
      </w:r>
      <w:r>
        <w:t>Script</w:t>
      </w:r>
      <w:r>
        <w:rPr>
          <w:spacing w:val="19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 xml:space="preserve">Admission </w:t>
      </w:r>
      <w:r>
        <w:rPr>
          <w:spacing w:val="-4"/>
        </w:rPr>
        <w:t>Table</w:t>
      </w:r>
    </w:p>
    <w:p>
      <w:pPr>
        <w:pStyle w:val="15"/>
        <w:spacing w:before="32"/>
      </w:pPr>
    </w:p>
    <w:p>
      <w:pPr>
        <w:pStyle w:val="15"/>
        <w:spacing w:line="374" w:lineRule="auto"/>
        <w:ind w:left="118"/>
      </w:pPr>
      <w:r>
        <w:t>This</w:t>
      </w:r>
      <w:r>
        <w:rPr>
          <w:spacing w:val="-2"/>
        </w:rPr>
        <w:t xml:space="preserve"> </w:t>
      </w:r>
      <w:r>
        <w:t>script is</w:t>
      </w:r>
      <w:r>
        <w:rPr>
          <w:spacing w:val="-2"/>
        </w:rPr>
        <w:t xml:space="preserve"> </w:t>
      </w:r>
      <w:r>
        <w:t>used to automatically</w:t>
      </w:r>
      <w:r>
        <w:rPr>
          <w:spacing w:val="-6"/>
        </w:rPr>
        <w:t xml:space="preserve"> </w:t>
      </w:r>
      <w:r>
        <w:t>fill</w:t>
      </w:r>
      <w:r>
        <w:rPr>
          <w:spacing w:val="-4"/>
        </w:rPr>
        <w:t xml:space="preserve"> </w:t>
      </w:r>
      <w:r>
        <w:t>in student details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admission form</w:t>
      </w:r>
      <w:r>
        <w:rPr>
          <w:spacing w:val="-11"/>
        </w:rPr>
        <w:t xml:space="preserve"> </w:t>
      </w:r>
      <w:r>
        <w:t>based 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selected admission number. Steps to Create the Script:</w:t>
      </w:r>
    </w:p>
    <w:p>
      <w:pPr>
        <w:pStyle w:val="19"/>
        <w:numPr>
          <w:ilvl w:val="0"/>
          <w:numId w:val="6"/>
        </w:numPr>
        <w:tabs>
          <w:tab w:val="left" w:pos="795"/>
        </w:tabs>
        <w:spacing w:before="143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Go</w:t>
      </w:r>
      <w:r>
        <w:rPr>
          <w:spacing w:val="7"/>
          <w:sz w:val="22"/>
        </w:rPr>
        <w:t xml:space="preserve"> </w:t>
      </w:r>
      <w:r>
        <w:rPr>
          <w:sz w:val="22"/>
        </w:rPr>
        <w:t>to:</w:t>
      </w:r>
      <w:r>
        <w:rPr>
          <w:spacing w:val="-6"/>
          <w:sz w:val="22"/>
        </w:rPr>
        <w:t xml:space="preserve"> </w:t>
      </w:r>
      <w:r>
        <w:rPr>
          <w:sz w:val="22"/>
        </w:rPr>
        <w:t>All</w:t>
      </w:r>
      <w:r>
        <w:rPr>
          <w:spacing w:val="1"/>
          <w:sz w:val="22"/>
        </w:rPr>
        <w:t xml:space="preserve"> </w:t>
      </w:r>
      <w:r>
        <w:rPr>
          <w:sz w:val="22"/>
        </w:rPr>
        <w:t>→</w:t>
      </w:r>
      <w:r>
        <w:rPr>
          <w:spacing w:val="8"/>
          <w:sz w:val="22"/>
        </w:rPr>
        <w:t xml:space="preserve"> </w:t>
      </w:r>
      <w:r>
        <w:rPr>
          <w:sz w:val="22"/>
        </w:rPr>
        <w:t>Client</w:t>
      </w:r>
      <w:r>
        <w:rPr>
          <w:spacing w:val="13"/>
          <w:sz w:val="22"/>
        </w:rPr>
        <w:t xml:space="preserve"> </w:t>
      </w:r>
      <w:r>
        <w:rPr>
          <w:sz w:val="22"/>
        </w:rPr>
        <w:t>Scripts</w:t>
      </w:r>
      <w:r>
        <w:rPr>
          <w:spacing w:val="8"/>
          <w:sz w:val="22"/>
        </w:rPr>
        <w:t xml:space="preserve"> </w:t>
      </w:r>
      <w:r>
        <w:rPr>
          <w:sz w:val="22"/>
        </w:rPr>
        <w:t>→</w:t>
      </w:r>
      <w:r>
        <w:rPr>
          <w:spacing w:val="9"/>
          <w:sz w:val="22"/>
        </w:rPr>
        <w:t xml:space="preserve"> </w:t>
      </w:r>
      <w:r>
        <w:rPr>
          <w:spacing w:val="-5"/>
          <w:sz w:val="22"/>
        </w:rPr>
        <w:t>New</w:t>
      </w:r>
    </w:p>
    <w:p>
      <w:pPr>
        <w:pStyle w:val="15"/>
        <w:spacing w:before="36"/>
      </w:pPr>
    </w:p>
    <w:p>
      <w:pPr>
        <w:pStyle w:val="19"/>
        <w:numPr>
          <w:ilvl w:val="0"/>
          <w:numId w:val="6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Fill</w:t>
      </w:r>
      <w:r>
        <w:rPr>
          <w:spacing w:val="5"/>
          <w:sz w:val="22"/>
        </w:rPr>
        <w:t xml:space="preserve"> </w:t>
      </w:r>
      <w:r>
        <w:rPr>
          <w:sz w:val="22"/>
        </w:rPr>
        <w:t>in</w:t>
      </w:r>
      <w:r>
        <w:rPr>
          <w:spacing w:val="1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pacing w:val="-2"/>
          <w:sz w:val="22"/>
        </w:rPr>
        <w:t>form:</w:t>
      </w:r>
    </w:p>
    <w:p>
      <w:pPr>
        <w:pStyle w:val="15"/>
        <w:spacing w:before="37"/>
      </w:pPr>
    </w:p>
    <w:p>
      <w:pPr>
        <w:pStyle w:val="19"/>
        <w:numPr>
          <w:ilvl w:val="1"/>
          <w:numId w:val="6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pacing w:val="-2"/>
          <w:sz w:val="22"/>
        </w:rPr>
        <w:t>Table: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Admission</w:t>
      </w:r>
    </w:p>
    <w:p>
      <w:pPr>
        <w:pStyle w:val="15"/>
        <w:spacing w:before="23"/>
      </w:pPr>
    </w:p>
    <w:p>
      <w:pPr>
        <w:pStyle w:val="19"/>
        <w:numPr>
          <w:ilvl w:val="1"/>
          <w:numId w:val="6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UI</w:t>
      </w:r>
      <w:r>
        <w:rPr>
          <w:spacing w:val="-2"/>
          <w:sz w:val="22"/>
        </w:rPr>
        <w:t xml:space="preserve"> </w:t>
      </w:r>
      <w:r>
        <w:rPr>
          <w:sz w:val="22"/>
        </w:rPr>
        <w:t>Type:</w:t>
      </w:r>
      <w:r>
        <w:rPr>
          <w:spacing w:val="8"/>
          <w:sz w:val="22"/>
        </w:rPr>
        <w:t xml:space="preserve"> </w:t>
      </w:r>
      <w:r>
        <w:rPr>
          <w:sz w:val="22"/>
        </w:rPr>
        <w:t>Mobile/service</w:t>
      </w:r>
      <w:r>
        <w:rPr>
          <w:spacing w:val="6"/>
          <w:sz w:val="22"/>
        </w:rPr>
        <w:t xml:space="preserve"> </w:t>
      </w:r>
      <w:r>
        <w:rPr>
          <w:spacing w:val="-2"/>
          <w:sz w:val="22"/>
        </w:rPr>
        <w:t>Portal</w:t>
      </w:r>
    </w:p>
    <w:p>
      <w:pPr>
        <w:pStyle w:val="15"/>
        <w:spacing w:before="27"/>
      </w:pPr>
    </w:p>
    <w:p>
      <w:pPr>
        <w:pStyle w:val="19"/>
        <w:numPr>
          <w:ilvl w:val="1"/>
          <w:numId w:val="6"/>
        </w:numPr>
        <w:tabs>
          <w:tab w:val="left" w:pos="1474"/>
        </w:tabs>
        <w:spacing w:before="0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Type: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onChange</w:t>
      </w:r>
    </w:p>
    <w:p>
      <w:pPr>
        <w:pStyle w:val="15"/>
        <w:spacing w:before="22"/>
      </w:pPr>
    </w:p>
    <w:p>
      <w:pPr>
        <w:pStyle w:val="19"/>
        <w:numPr>
          <w:ilvl w:val="1"/>
          <w:numId w:val="6"/>
        </w:numPr>
        <w:tabs>
          <w:tab w:val="left" w:pos="1474"/>
        </w:tabs>
        <w:spacing w:before="1" w:after="0" w:line="240" w:lineRule="auto"/>
        <w:ind w:left="1473" w:right="0" w:hanging="339"/>
        <w:jc w:val="left"/>
        <w:rPr>
          <w:sz w:val="22"/>
        </w:rPr>
      </w:pPr>
      <w:r>
        <w:rPr>
          <w:sz w:val="22"/>
        </w:rPr>
        <w:t>Field</w:t>
      </w:r>
      <w:r>
        <w:rPr>
          <w:spacing w:val="6"/>
          <w:sz w:val="22"/>
        </w:rPr>
        <w:t xml:space="preserve"> </w:t>
      </w:r>
      <w:r>
        <w:rPr>
          <w:sz w:val="22"/>
        </w:rPr>
        <w:t>Name:</w:t>
      </w:r>
      <w:r>
        <w:rPr>
          <w:spacing w:val="-4"/>
          <w:sz w:val="22"/>
        </w:rPr>
        <w:t xml:space="preserve"> </w:t>
      </w:r>
      <w:r>
        <w:rPr>
          <w:sz w:val="22"/>
        </w:rPr>
        <w:t>Admin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Number</w:t>
      </w:r>
    </w:p>
    <w:p>
      <w:pPr>
        <w:pStyle w:val="15"/>
        <w:spacing w:before="26"/>
      </w:pPr>
    </w:p>
    <w:p>
      <w:pPr>
        <w:pStyle w:val="19"/>
        <w:numPr>
          <w:ilvl w:val="0"/>
          <w:numId w:val="6"/>
        </w:numPr>
        <w:tabs>
          <w:tab w:val="left" w:pos="795"/>
        </w:tabs>
        <w:spacing w:before="1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Check</w:t>
      </w:r>
      <w:r>
        <w:rPr>
          <w:spacing w:val="11"/>
          <w:sz w:val="22"/>
        </w:rPr>
        <w:t xml:space="preserve"> </w:t>
      </w:r>
      <w:r>
        <w:rPr>
          <w:sz w:val="22"/>
        </w:rPr>
        <w:t>Isolate</w:t>
      </w:r>
      <w:r>
        <w:rPr>
          <w:spacing w:val="9"/>
          <w:sz w:val="22"/>
        </w:rPr>
        <w:t xml:space="preserve"> </w:t>
      </w:r>
      <w:r>
        <w:rPr>
          <w:spacing w:val="-2"/>
          <w:sz w:val="22"/>
        </w:rPr>
        <w:t>Script</w:t>
      </w:r>
    </w:p>
    <w:p>
      <w:pPr>
        <w:pStyle w:val="15"/>
        <w:spacing w:before="36"/>
      </w:pPr>
    </w:p>
    <w:p>
      <w:pPr>
        <w:pStyle w:val="19"/>
        <w:numPr>
          <w:ilvl w:val="0"/>
          <w:numId w:val="6"/>
        </w:numPr>
        <w:tabs>
          <w:tab w:val="left" w:pos="795"/>
        </w:tabs>
        <w:spacing w:before="0" w:after="0" w:line="240" w:lineRule="auto"/>
        <w:ind w:left="795" w:right="0" w:hanging="338"/>
        <w:jc w:val="left"/>
        <w:rPr>
          <w:sz w:val="22"/>
        </w:rPr>
      </w:pPr>
      <w:r>
        <w:rPr>
          <w:sz w:val="22"/>
        </w:rPr>
        <w:t>And</w:t>
      </w:r>
      <w:r>
        <w:rPr>
          <w:spacing w:val="6"/>
          <w:sz w:val="22"/>
        </w:rPr>
        <w:t xml:space="preserve"> </w:t>
      </w:r>
      <w:r>
        <w:rPr>
          <w:sz w:val="22"/>
        </w:rPr>
        <w:t>write</w:t>
      </w:r>
      <w:r>
        <w:rPr>
          <w:spacing w:val="7"/>
          <w:sz w:val="22"/>
        </w:rPr>
        <w:t xml:space="preserve"> </w:t>
      </w:r>
      <w:r>
        <w:rPr>
          <w:sz w:val="22"/>
        </w:rPr>
        <w:t>the</w:t>
      </w:r>
      <w:r>
        <w:rPr>
          <w:spacing w:val="8"/>
          <w:sz w:val="22"/>
        </w:rPr>
        <w:t xml:space="preserve"> </w:t>
      </w:r>
      <w:r>
        <w:rPr>
          <w:spacing w:val="-4"/>
          <w:sz w:val="22"/>
        </w:rPr>
        <w:t>code</w:t>
      </w:r>
    </w:p>
    <w:p>
      <w:pPr>
        <w:pStyle w:val="15"/>
        <w:spacing w:before="32"/>
      </w:pPr>
    </w:p>
    <w:p>
      <w:pPr>
        <w:pStyle w:val="15"/>
        <w:spacing w:before="1"/>
        <w:ind w:left="118"/>
      </w:pPr>
      <w:r>
        <w:t>Below</w:t>
      </w:r>
      <w:r>
        <w:rPr>
          <w:spacing w:val="12"/>
        </w:rPr>
        <w:t xml:space="preserve"> </w:t>
      </w:r>
      <w:r>
        <w:t>image</w:t>
      </w:r>
      <w:r>
        <w:rPr>
          <w:spacing w:val="1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Auto</w:t>
      </w:r>
      <w:r>
        <w:rPr>
          <w:spacing w:val="9"/>
        </w:rPr>
        <w:t xml:space="preserve"> </w:t>
      </w:r>
      <w:r>
        <w:t>Populate</w:t>
      </w:r>
      <w:r>
        <w:rPr>
          <w:spacing w:val="7"/>
        </w:rPr>
        <w:t xml:space="preserve"> </w:t>
      </w:r>
      <w:r>
        <w:rPr>
          <w:spacing w:val="-2"/>
        </w:rPr>
        <w:t>Script</w:t>
      </w:r>
    </w:p>
    <w:p>
      <w:pPr>
        <w:spacing w:after="0"/>
        <w:sectPr>
          <w:pgSz w:w="12240" w:h="15840"/>
          <w:pgMar w:top="580" w:right="1580" w:bottom="280" w:left="560" w:header="0" w:footer="0" w:gutter="0"/>
          <w:docGrid w:linePitch="312" w:charSpace="0"/>
        </w:sectPr>
      </w:pPr>
    </w:p>
    <w:p>
      <w:pPr>
        <w:pStyle w:val="15"/>
        <w:ind w:left="118"/>
        <w:rPr>
          <w:sz w:val="20"/>
        </w:rPr>
      </w:pPr>
      <w:r>
        <w:rPr>
          <w:sz w:val="20"/>
        </w:rPr>
        <w:drawing>
          <wp:inline distT="0" distB="0" distL="0" distR="0">
            <wp:extent cx="6195180" cy="3300031"/>
            <wp:effectExtent l="0" t="0" r="0" b="0"/>
            <wp:docPr id="49" name="图片 4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1" name="图片 5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95180" cy="330003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91"/>
      </w:pPr>
    </w:p>
    <w:p>
      <w:pPr>
        <w:pStyle w:val="15"/>
        <w:spacing w:before="1"/>
        <w:ind w:left="118"/>
      </w:pPr>
      <w:r>
        <w:t>Like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client</w:t>
      </w:r>
      <w:r>
        <w:rPr>
          <w:spacing w:val="12"/>
        </w:rPr>
        <w:t xml:space="preserve"> </w:t>
      </w:r>
      <w:r>
        <w:t>script</w:t>
      </w:r>
      <w:r>
        <w:rPr>
          <w:spacing w:val="12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pincode,</w:t>
      </w:r>
      <w:r>
        <w:rPr>
          <w:spacing w:val="10"/>
        </w:rPr>
        <w:t xml:space="preserve"> </w:t>
      </w:r>
      <w:r>
        <w:t>disable</w:t>
      </w:r>
      <w:r>
        <w:rPr>
          <w:spacing w:val="11"/>
        </w:rPr>
        <w:t xml:space="preserve"> </w:t>
      </w:r>
      <w:r>
        <w:t>fields,</w:t>
      </w:r>
      <w:r>
        <w:rPr>
          <w:spacing w:val="10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update,</w:t>
      </w:r>
      <w:r>
        <w:rPr>
          <w:spacing w:val="10"/>
        </w:rPr>
        <w:t xml:space="preserve"> </w:t>
      </w:r>
      <w:r>
        <w:t>result</w:t>
      </w:r>
      <w:r>
        <w:rPr>
          <w:spacing w:val="12"/>
        </w:rPr>
        <w:t xml:space="preserve"> </w:t>
      </w:r>
      <w:r>
        <w:rPr>
          <w:spacing w:val="-2"/>
        </w:rPr>
        <w:t>,percentage.</w:t>
      </w:r>
    </w:p>
    <w:p>
      <w:pPr>
        <w:pStyle w:val="15"/>
        <w:spacing w:before="30"/>
      </w:pPr>
    </w:p>
    <w:p>
      <w:pPr>
        <w:pStyle w:val="16"/>
      </w:pPr>
      <w:r>
        <w:t>Step8:</w:t>
      </w:r>
      <w:r>
        <w:rPr>
          <w:spacing w:val="-1"/>
        </w:rPr>
        <w:t xml:space="preserve"> </w:t>
      </w:r>
      <w:r>
        <w:rPr>
          <w:spacing w:val="-2"/>
        </w:rPr>
        <w:t>Result:</w:t>
      </w:r>
    </w:p>
    <w:p>
      <w:pPr>
        <w:pStyle w:val="15"/>
        <w:spacing w:before="12"/>
        <w:rPr>
          <w:b/>
          <w:sz w:val="26"/>
        </w:rPr>
      </w:pPr>
    </w:p>
    <w:p>
      <w:pPr>
        <w:pStyle w:val="19"/>
        <w:numPr>
          <w:ilvl w:val="0"/>
          <w:numId w:val="7"/>
        </w:numPr>
        <w:tabs>
          <w:tab w:val="left" w:pos="796"/>
        </w:tabs>
        <w:spacing w:before="0" w:after="0" w:line="240" w:lineRule="auto"/>
        <w:ind w:left="795" w:right="0" w:hanging="339"/>
        <w:jc w:val="left"/>
        <w:rPr>
          <w:b/>
          <w:sz w:val="22"/>
        </w:rPr>
      </w:pPr>
      <w:r>
        <w:rPr>
          <w:b/>
          <w:sz w:val="22"/>
        </w:rPr>
        <w:t>Admission</w:t>
      </w:r>
      <w:r>
        <w:rPr>
          <w:b/>
          <w:spacing w:val="8"/>
          <w:sz w:val="22"/>
        </w:rPr>
        <w:t xml:space="preserve"> </w:t>
      </w:r>
      <w:r>
        <w:rPr>
          <w:b/>
          <w:spacing w:val="-2"/>
          <w:sz w:val="22"/>
        </w:rPr>
        <w:t>Table</w:t>
      </w:r>
    </w:p>
    <w:p>
      <w:pPr>
        <w:pStyle w:val="15"/>
        <w:spacing w:before="26"/>
        <w:rPr>
          <w:b/>
          <w:sz w:val="20"/>
        </w:rPr>
      </w:pPr>
      <w:r>
        <w:drawing>
          <wp:anchor distT="0" distB="0" distL="0" distR="0" simplePos="0" relativeHeight="40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178412</wp:posOffset>
            </wp:positionV>
            <wp:extent cx="6214947" cy="3283839"/>
            <wp:effectExtent l="0" t="0" r="0" b="0"/>
            <wp:wrapTopAndBottom/>
            <wp:docPr id="52" name="图片 5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4" name="图片 5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14947" cy="328383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660" w:right="1580" w:bottom="280" w:left="560" w:header="0" w:footer="0" w:gutter="0"/>
          <w:docGrid w:linePitch="312" w:charSpace="0"/>
        </w:sectPr>
      </w:pPr>
    </w:p>
    <w:p>
      <w:pPr>
        <w:pStyle w:val="19"/>
        <w:numPr>
          <w:ilvl w:val="0"/>
          <w:numId w:val="7"/>
        </w:numPr>
        <w:tabs>
          <w:tab w:val="left" w:pos="796"/>
        </w:tabs>
        <w:spacing w:before="86" w:after="0" w:line="240" w:lineRule="auto"/>
        <w:ind w:left="795" w:right="0" w:hanging="339"/>
        <w:jc w:val="left"/>
        <w:rPr>
          <w:b/>
          <w:sz w:val="22"/>
        </w:rPr>
      </w:pPr>
      <w:r>
        <w:rPr>
          <w:b/>
          <w:sz w:val="22"/>
        </w:rPr>
        <w:t>Salesforce</w:t>
      </w:r>
      <w:r>
        <w:rPr>
          <w:b/>
          <w:spacing w:val="7"/>
          <w:sz w:val="22"/>
        </w:rPr>
        <w:t xml:space="preserve"> </w:t>
      </w:r>
      <w:r>
        <w:rPr>
          <w:b/>
          <w:spacing w:val="-4"/>
          <w:sz w:val="22"/>
        </w:rPr>
        <w:t>Table</w:t>
      </w:r>
    </w:p>
    <w:p>
      <w:pPr>
        <w:pStyle w:val="15"/>
        <w:spacing w:before="27"/>
        <w:rPr>
          <w:b/>
          <w:sz w:val="20"/>
        </w:rPr>
      </w:pPr>
      <w:r>
        <w:drawing>
          <wp:anchor distT="0" distB="0" distL="0" distR="0" simplePos="0" relativeHeight="41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179041</wp:posOffset>
            </wp:positionV>
            <wp:extent cx="6214333" cy="3287077"/>
            <wp:effectExtent l="0" t="0" r="0" b="0"/>
            <wp:wrapTopAndBottom/>
            <wp:docPr id="55" name="图片 5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7" name="图片 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14333" cy="3287077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before="82"/>
        <w:rPr>
          <w:b/>
        </w:rPr>
      </w:pPr>
    </w:p>
    <w:p>
      <w:pPr>
        <w:pStyle w:val="19"/>
        <w:numPr>
          <w:ilvl w:val="0"/>
          <w:numId w:val="7"/>
        </w:numPr>
        <w:tabs>
          <w:tab w:val="left" w:pos="796"/>
        </w:tabs>
        <w:spacing w:before="0" w:after="0" w:line="240" w:lineRule="auto"/>
        <w:ind w:left="795" w:right="0" w:hanging="339"/>
        <w:jc w:val="left"/>
        <w:rPr>
          <w:b/>
          <w:sz w:val="22"/>
        </w:rPr>
      </w:pPr>
      <w:r>
        <w:rPr>
          <w:b/>
          <w:sz w:val="22"/>
        </w:rPr>
        <w:t>Student</w:t>
      </w:r>
      <w:r>
        <w:rPr>
          <w:b/>
          <w:spacing w:val="8"/>
          <w:sz w:val="22"/>
        </w:rPr>
        <w:t xml:space="preserve"> </w:t>
      </w:r>
      <w:r>
        <w:rPr>
          <w:b/>
          <w:sz w:val="22"/>
        </w:rPr>
        <w:t>Progress</w:t>
      </w:r>
      <w:r>
        <w:rPr>
          <w:b/>
          <w:spacing w:val="7"/>
          <w:sz w:val="22"/>
        </w:rPr>
        <w:t xml:space="preserve"> </w:t>
      </w:r>
      <w:r>
        <w:rPr>
          <w:b/>
          <w:spacing w:val="-4"/>
          <w:sz w:val="22"/>
        </w:rPr>
        <w:t>Table</w:t>
      </w:r>
    </w:p>
    <w:p>
      <w:pPr>
        <w:pStyle w:val="15"/>
        <w:spacing w:before="30"/>
        <w:rPr>
          <w:b/>
          <w:sz w:val="20"/>
        </w:rPr>
      </w:pPr>
      <w:r>
        <w:drawing>
          <wp:anchor distT="0" distB="0" distL="0" distR="0" simplePos="0" relativeHeight="42" behindDoc="1" locked="0" layoutInCell="1" hidden="0" allowOverlap="1">
            <wp:simplePos x="0" y="0"/>
            <wp:positionH relativeFrom="page">
              <wp:posOffset>430561</wp:posOffset>
            </wp:positionH>
            <wp:positionV relativeFrom="paragraph">
              <wp:posOffset>180677</wp:posOffset>
            </wp:positionV>
            <wp:extent cx="6217037" cy="3300031"/>
            <wp:effectExtent l="0" t="0" r="0" b="0"/>
            <wp:wrapTopAndBottom/>
            <wp:docPr id="58" name="图片 5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0" name="图片 6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17037" cy="330003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sectPr>
      <w:pgSz w:w="12240" w:h="15840"/>
      <w:pgMar w:top="580" w:right="1580" w:bottom="280" w:left="560" w:header="0" w:footer="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0000000000000000000"/>
    <w:charset w:val="00"/>
    <w:family w:val="roman"/>
    <w:pitch w:val="variable"/>
  </w:font>
  <w:font w:name="Aptos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ymbol">
    <w:panose1 w:val="00000000000000000000"/>
    <w:charset w:val="02"/>
    <w:family w:val="roman"/>
    <w:pitch w:val="variable"/>
  </w:font>
  <w:font w:name="Wingdings">
    <w:panose1 w:val="00000000000000000000"/>
    <w:charset w:val="02"/>
    <w:family w:val="auto"/>
    <w:pitch w:val="variable"/>
  </w:font>
  <w:font w:name="Calibri">
    <w:panose1 w:val="00000000000000000000"/>
    <w:charset w:val="00"/>
    <w:family w:val="swiss"/>
    <w:pitch w:val="variable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panose1 w:val="00000000000000000000"/>
    <w:charset w:val="00"/>
    <w:family w:val="moder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00000006"/>
    <w:multiLevelType w:val="hybridMultilevel"/>
    <w:tmpl w:val="00000000"/>
    <w:lvl w:ilvl="0">
      <w:start w:val="0"/>
      <w:numFmt w:val="bullet"/>
      <w:lvlRestart w:val="0"/>
      <w:lvlText w:val=""/>
      <w:lvlJc w:val="left"/>
      <w:pPr>
        <w:tabs>
          <w:tab w:val="num" w:pos="0"/>
        </w:tabs>
        <w:ind w:left="796" w:hanging="340"/>
      </w:pPr>
      <w:rPr>
        <w:rFonts w:ascii="Symbol" w:hAnsi="Symbol" w:eastAsia="Symbol" w:cs="Symbol" w:hint="default"/>
        <w:spacing w:val="0"/>
        <w:w w:val="102"/>
      </w:rPr>
    </w:lvl>
    <w:lvl w:ilvl="1">
      <w:start w:val="0"/>
      <w:numFmt w:val="bullet"/>
      <w:lvlText w:val=""/>
      <w:lvlJc w:val="left"/>
      <w:pPr>
        <w:tabs>
          <w:tab w:val="num" w:pos="0"/>
        </w:tabs>
        <w:ind w:left="1475" w:hanging="340"/>
      </w:pPr>
      <w:rPr>
        <w:rFonts w:ascii="Wingdings" w:hAnsi="Wingdings" w:eastAsia="Wingdings" w:cs="Wingdings" w:hint="default"/>
        <w:spacing w:val="0"/>
        <w:w w:val="100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437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395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353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311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68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26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184" w:hanging="340"/>
      </w:pPr>
      <w:rPr>
        <w:rFonts w:hint="default"/>
      </w:rPr>
    </w:lvl>
  </w:abstractNum>
  <w:abstractNum w:abstractNumId="1">
    <w:nsid w:val="00000005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hAnsi="Times New Roman" w:eastAsia="Times New Roman" w:cs="Times New Roman" w:hint="default"/>
        <w:b/>
        <w:bCs/>
        <w:i w:val="0"/>
        <w:iCs w:val="0"/>
        <w:spacing w:val="0"/>
        <w:w w:val="102"/>
        <w:sz w:val="22"/>
        <w:szCs w:val="22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796" w:hanging="340"/>
      </w:pPr>
      <w:rPr>
        <w:rFonts w:ascii="Symbol" w:hAnsi="Symbol" w:eastAsia="Symbol" w:cs="Symbol" w:hint="default"/>
        <w:spacing w:val="0"/>
        <w:w w:val="100"/>
      </w:rPr>
    </w:lvl>
    <w:lvl w:ilvl="2">
      <w:start w:val="0"/>
      <w:numFmt w:val="bullet"/>
      <w:lvlText w:val=""/>
      <w:lvlJc w:val="left"/>
      <w:pPr>
        <w:tabs>
          <w:tab w:val="num" w:pos="0"/>
        </w:tabs>
        <w:ind w:left="1135" w:hanging="340"/>
      </w:pPr>
      <w:rPr>
        <w:rFonts w:ascii="Wingdings" w:hAnsi="Wingdings" w:eastAsia="Wingdings" w:cs="Wingdings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31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126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122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117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113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108" w:hanging="340"/>
      </w:pPr>
      <w:rPr>
        <w:rFonts w:hint="default"/>
      </w:rPr>
    </w:lvl>
  </w:abstractNum>
  <w:abstractNum w:abstractNumId="2">
    <w:nsid w:val="00000004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75" w:hanging="340"/>
      </w:pPr>
      <w:rPr>
        <w:rFonts w:ascii="Courier New" w:hAnsi="Courier New" w:eastAsia="Courier New" w:cs="Courier New" w:hint="default"/>
        <w:b w:val="0"/>
        <w:bCs w:val="0"/>
        <w:i w:val="0"/>
        <w:iCs w:val="0"/>
        <w:spacing w:val="0"/>
        <w:w w:val="100"/>
        <w:sz w:val="19"/>
        <w:szCs w:val="19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437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395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353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311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68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26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184" w:hanging="340"/>
      </w:pPr>
      <w:rPr>
        <w:rFonts w:hint="default"/>
      </w:rPr>
    </w:lvl>
  </w:abstractNum>
  <w:abstractNum w:abstractNumId="3">
    <w:nsid w:val="00000003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75" w:hanging="340"/>
      </w:pPr>
      <w:rPr>
        <w:rFonts w:ascii="Courier New" w:hAnsi="Courier New" w:eastAsia="Courier New" w:cs="Courier New" w:hint="default"/>
        <w:b w:val="0"/>
        <w:bCs w:val="0"/>
        <w:i w:val="0"/>
        <w:iCs w:val="0"/>
        <w:spacing w:val="0"/>
        <w:w w:val="100"/>
        <w:sz w:val="19"/>
        <w:szCs w:val="19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437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395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353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311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68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26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184" w:hanging="340"/>
      </w:pPr>
      <w:rPr>
        <w:rFonts w:hint="default"/>
      </w:rPr>
    </w:lvl>
  </w:abstractNum>
  <w:abstractNum w:abstractNumId="4">
    <w:nsid w:val="00000002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730" w:hanging="34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660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590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520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450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380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310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40" w:hanging="340"/>
      </w:pPr>
      <w:rPr>
        <w:rFonts w:hint="default"/>
      </w:rPr>
    </w:lvl>
  </w:abstractNum>
  <w:abstractNum w:abstractNumId="5">
    <w:nsid w:val="00000001"/>
    <w:multiLevelType w:val="hybridMultilevel"/>
    <w:tmpl w:val="00000000"/>
    <w:lvl w:ilvl="0">
      <w:start w:val="1"/>
      <w:numFmt w:val="decimal"/>
      <w:lvlRestart w:val="0"/>
      <w:lvlText w:val="%1."/>
      <w:lvlJc w:val="left"/>
      <w:pPr>
        <w:tabs>
          <w:tab w:val="num" w:pos="0"/>
        </w:tabs>
        <w:ind w:left="796" w:hanging="340"/>
      </w:pPr>
      <w:rPr>
        <w:rFonts w:ascii="Times New Roman" w:hAnsi="Times New Roman" w:eastAsia="Times New Roman" w:cs="Times New Roman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>
      <w:start w:val="0"/>
      <w:numFmt w:val="bullet"/>
      <w:lvlText w:val="o"/>
      <w:lvlJc w:val="left"/>
      <w:pPr>
        <w:tabs>
          <w:tab w:val="num" w:pos="0"/>
        </w:tabs>
        <w:ind w:left="1475" w:hanging="340"/>
      </w:pPr>
      <w:rPr>
        <w:rFonts w:ascii="Courier New" w:hAnsi="Courier New" w:eastAsia="Courier New" w:cs="Courier New" w:hint="default"/>
        <w:b w:val="0"/>
        <w:bCs w:val="0"/>
        <w:i w:val="0"/>
        <w:iCs w:val="0"/>
        <w:spacing w:val="0"/>
        <w:w w:val="100"/>
        <w:sz w:val="19"/>
        <w:szCs w:val="19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437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395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353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311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268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226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184" w:hanging="340"/>
      </w:pPr>
      <w:rPr>
        <w:rFonts w:hint="default"/>
      </w:rPr>
    </w:lvl>
  </w:abstractNum>
  <w:abstractNum w:abstractNumId="6">
    <w:nsid w:val="00000000"/>
    <w:multiLevelType w:val="hybridMultilevel"/>
    <w:tmpl w:val="00000000"/>
    <w:lvl w:ilvl="0">
      <w:start w:val="0"/>
      <w:numFmt w:val="bullet"/>
      <w:lvlRestart w:val="0"/>
      <w:lvlText w:val=""/>
      <w:lvlJc w:val="left"/>
      <w:pPr>
        <w:tabs>
          <w:tab w:val="num" w:pos="0"/>
        </w:tabs>
        <w:ind w:left="796" w:hanging="340"/>
      </w:pPr>
      <w:rPr>
        <w:rFonts w:ascii="Symbol" w:hAnsi="Symbol" w:eastAsia="Symbol" w:cs="Symbol" w:hint="default"/>
        <w:b w:val="0"/>
        <w:bCs w:val="0"/>
        <w:i w:val="0"/>
        <w:iCs w:val="0"/>
        <w:spacing w:val="0"/>
        <w:w w:val="102"/>
        <w:sz w:val="22"/>
        <w:szCs w:val="2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730" w:hanging="34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660" w:hanging="34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590" w:hanging="34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520" w:hanging="34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5450" w:hanging="34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6380" w:hanging="34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7310" w:hanging="34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8240" w:hanging="3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2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eastAsia="Times New Roman" w:cs="Times New Roman" w:hAnsi="Times New Roman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widowControl w:val="0"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widowControl w:val="0"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widowControl w:val="0"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rPr>
      <w:rFonts w:ascii="Times New Roman" w:eastAsia="Times New Roman" w:cs="Times New Roman" w:hAnsi="Times New Roman"/>
      <w:sz w:val="22"/>
      <w:szCs w:val="22"/>
      <w:lang w:val="en-US" w:eastAsia="en-US" w:bidi="ar-SA"/>
    </w:rPr>
  </w:style>
  <w:style w:type="paragraph" w:customStyle="1" w:styleId="16">
    <w:name w:val="Heading 1"/>
    <w:basedOn w:val="0"/>
    <w:pPr>
      <w:ind w:left="118"/>
      <w:outlineLvl w:val="1"/>
    </w:pPr>
    <w:rPr>
      <w:rFonts w:ascii="Times New Roman" w:eastAsia="Times New Roman" w:cs="Times New Roman" w:hAnsi="Times New Roman"/>
      <w:b/>
      <w:bCs/>
      <w:sz w:val="26"/>
      <w:szCs w:val="26"/>
      <w:lang w:val="en-US" w:eastAsia="en-US" w:bidi="ar-SA"/>
    </w:rPr>
  </w:style>
  <w:style w:type="paragraph" w:customStyle="1" w:styleId="17">
    <w:name w:val="Heading 2"/>
    <w:basedOn w:val="0"/>
    <w:pPr>
      <w:ind w:left="118"/>
      <w:outlineLvl w:val="2"/>
    </w:pPr>
    <w:rPr>
      <w:rFonts w:ascii="Times New Roman" w:eastAsia="Times New Roman" w:cs="Times New Roman" w:hAnsi="Times New Roman"/>
      <w:b/>
      <w:bCs/>
      <w:sz w:val="22"/>
      <w:szCs w:val="22"/>
      <w:lang w:val="en-US" w:eastAsia="en-US" w:bidi="ar-SA"/>
    </w:rPr>
  </w:style>
  <w:style w:type="paragraph" w:styleId="18">
    <w:name w:val="Title"/>
    <w:basedOn w:val="0"/>
    <w:pPr>
      <w:spacing w:before="51"/>
      <w:ind w:left="620"/>
    </w:pPr>
    <w:rPr>
      <w:rFonts w:ascii="Times New Roman" w:eastAsia="Times New Roman" w:cs="Times New Roman" w:hAnsi="Times New Roman"/>
      <w:sz w:val="49"/>
      <w:szCs w:val="49"/>
      <w:u w:val="single" w:color="000000"/>
      <w:lang w:val="en-US" w:eastAsia="en-US" w:bidi="ar-SA"/>
    </w:rPr>
  </w:style>
  <w:style w:type="paragraph" w:customStyle="1" w:styleId="19">
    <w:name w:val="List Paragraph"/>
    <w:basedOn w:val="0"/>
    <w:pPr>
      <w:ind w:left="795" w:hanging="338"/>
    </w:pPr>
    <w:rPr>
      <w:rFonts w:ascii="Times New Roman" w:eastAsia="Times New Roman" w:cs="Times New Roman" w:hAnsi="Times New Roman"/>
      <w:lang w:val="en-US" w:eastAsia="en-US" w:bidi="ar-SA"/>
    </w:rPr>
  </w:style>
  <w:style w:type="paragraph" w:customStyle="1" w:styleId="20">
    <w:name w:val="Table Paragraph"/>
    <w:basedOn w:val="0"/>
    <w:pPr>
      <w:ind w:left="12"/>
      <w:jc w:val="center"/>
    </w:pPr>
    <w:rPr>
      <w:rFonts w:ascii="Times New Roman" w:eastAsia="Times New Roman" w:cs="Times New Roman" w:hAnsi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5.png"/><Relationship Id="rId3" Type="http://schemas.openxmlformats.org/officeDocument/2006/relationships/image" Target="media/7.png"/><Relationship Id="rId4" Type="http://schemas.openxmlformats.org/officeDocument/2006/relationships/image" Target="media/5.png"/><Relationship Id="rId5" Type="http://schemas.openxmlformats.org/officeDocument/2006/relationships/image" Target="media/7.png"/><Relationship Id="rId6" Type="http://schemas.openxmlformats.org/officeDocument/2006/relationships/image" Target="media/14.jpg"/><Relationship Id="rId7" Type="http://schemas.openxmlformats.org/officeDocument/2006/relationships/image" Target="media/17.jpeg"/><Relationship Id="rId8" Type="http://schemas.openxmlformats.org/officeDocument/2006/relationships/image" Target="media/20.jpeg"/><Relationship Id="rId9" Type="http://schemas.openxmlformats.org/officeDocument/2006/relationships/image" Target="media/23.jpeg"/><Relationship Id="rId10" Type="http://schemas.openxmlformats.org/officeDocument/2006/relationships/image" Target="media/26.jpeg"/><Relationship Id="rId11" Type="http://schemas.openxmlformats.org/officeDocument/2006/relationships/image" Target="media/29.jpeg"/><Relationship Id="rId12" Type="http://schemas.openxmlformats.org/officeDocument/2006/relationships/image" Target="media/32.jpeg"/><Relationship Id="rId13" Type="http://schemas.openxmlformats.org/officeDocument/2006/relationships/image" Target="media/35.jpeg"/><Relationship Id="rId14" Type="http://schemas.openxmlformats.org/officeDocument/2006/relationships/image" Target="media/38.jpeg"/><Relationship Id="rId15" Type="http://schemas.openxmlformats.org/officeDocument/2006/relationships/image" Target="media/41.png"/><Relationship Id="rId16" Type="http://schemas.openxmlformats.org/officeDocument/2006/relationships/image" Target="media/44.png"/><Relationship Id="rId17" Type="http://schemas.openxmlformats.org/officeDocument/2006/relationships/image" Target="media/47.png"/><Relationship Id="rId18" Type="http://schemas.openxmlformats.org/officeDocument/2006/relationships/image" Target="media/50.jpeg"/><Relationship Id="rId19" Type="http://schemas.openxmlformats.org/officeDocument/2006/relationships/image" Target="media/53.png"/><Relationship Id="rId20" Type="http://schemas.openxmlformats.org/officeDocument/2006/relationships/image" Target="media/56.jpeg"/><Relationship Id="rId21" Type="http://schemas.openxmlformats.org/officeDocument/2006/relationships/image" Target="media/59.jpeg"/><Relationship Id="rId22" Type="http://schemas.openxmlformats.org/officeDocument/2006/relationships/styles" Target="styles.xml"/><Relationship Id="rId23" Type="http://schemas.openxmlformats.org/officeDocument/2006/relationships/numbering" Target="numbering.xml"/><Relationship Id="rId24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33</TotalTime>
  <Application>Yozo_Office</Application>
  <Pages>22</Pages>
  <Words>1116</Words>
  <Characters>6034</Characters>
  <Lines>307</Lines>
  <Paragraphs>150</Paragraphs>
  <CharactersWithSpaces>7064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Pooja Sri</dc:creator>
  <cp:lastModifiedBy>vivo user</cp:lastModifiedBy>
  <cp:revision>0</cp:revision>
  <dcterms:created xsi:type="dcterms:W3CDTF">2025-09-08T07:17:00Z</dcterms:created>
  <dcterms:modified xsi:type="dcterms:W3CDTF">2025-09-08T08:01:18Z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2025-06-26T16:00:00Z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2025-09-07T16:00:00Z</vt:filetime>
  </property>
  <property fmtid="{D5CDD505-2E9C-101B-9397-08002B2CF9AE}" pid="5" name="Producer">
    <vt:lpwstr>www.ilovepdf.com</vt:lpwstr>
  </property>
</Properties>
</file>